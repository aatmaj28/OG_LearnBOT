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0BFAF" w14:textId="77777777" w:rsidR="009130AC" w:rsidRDefault="009130AC">
      <w:pPr>
        <w:ind w:left="-1440" w:right="10800"/>
      </w:pPr>
      <w:r>
        <w:rPr>
          <w:noProof/>
        </w:rPr>
        <mc:AlternateContent>
          <mc:Choice Requires="wpg">
            <w:drawing>
              <wp:anchor distT="0" distB="0" distL="114300" distR="114300" simplePos="0" relativeHeight="251659264" behindDoc="0" locked="0" layoutInCell="1" allowOverlap="1" wp14:anchorId="09295C73" wp14:editId="12CC4D78">
                <wp:simplePos x="0" y="0"/>
                <wp:positionH relativeFrom="page">
                  <wp:posOffset>0</wp:posOffset>
                </wp:positionH>
                <wp:positionV relativeFrom="page">
                  <wp:posOffset>0</wp:posOffset>
                </wp:positionV>
                <wp:extent cx="7776210" cy="10058398"/>
                <wp:effectExtent l="0" t="0" r="0" b="635"/>
                <wp:wrapNone/>
                <wp:docPr id="284" name="Group 2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6210" cy="10058398"/>
                          <a:chOff x="0" y="0"/>
                          <a:chExt cx="7776210" cy="10058398"/>
                        </a:xfrm>
                      </wpg:grpSpPr>
                      <wps:wsp>
                        <wps:cNvPr id="6" name="Rectangle 6"/>
                        <wps:cNvSpPr/>
                        <wps:spPr>
                          <a:xfrm>
                            <a:off x="0" y="945134"/>
                            <a:ext cx="45808" cy="206453"/>
                          </a:xfrm>
                          <a:prstGeom prst="rect">
                            <a:avLst/>
                          </a:prstGeom>
                          <a:ln>
                            <a:noFill/>
                          </a:ln>
                        </wps:spPr>
                        <wps:txbx>
                          <w:txbxContent>
                            <w:p w14:paraId="6BF938F0" w14:textId="77777777" w:rsidR="00885174" w:rsidRDefault="00885174">
                              <w:pPr>
                                <w:rPr>
                                  <w:rFonts w:ascii="Calibri" w:eastAsia="Calibri" w:hAnsi="Calibri" w:cs="Calibri"/>
                                </w:rPr>
                              </w:pPr>
                            </w:p>
                            <w:p w14:paraId="530A425A" w14:textId="77777777" w:rsidR="009130AC" w:rsidRDefault="009130AC"/>
                          </w:txbxContent>
                        </wps:txbx>
                        <wps:bodyPr horzOverflow="overflow" vert="horz" lIns="0" tIns="0" rIns="0" bIns="0" rtlCol="0">
                          <a:noAutofit/>
                        </wps:bodyPr>
                      </wps:wsp>
                      <wps:wsp>
                        <wps:cNvPr id="7" name="Rectangle 7"/>
                        <wps:cNvSpPr/>
                        <wps:spPr>
                          <a:xfrm>
                            <a:off x="914705" y="1131062"/>
                            <a:ext cx="45808" cy="206453"/>
                          </a:xfrm>
                          <a:prstGeom prst="rect">
                            <a:avLst/>
                          </a:prstGeom>
                          <a:ln>
                            <a:noFill/>
                          </a:ln>
                        </wps:spPr>
                        <wps:txbx>
                          <w:txbxContent>
                            <w:p w14:paraId="614C9D48" w14:textId="77777777" w:rsidR="00885174" w:rsidRDefault="00885174">
                              <w:pPr>
                                <w:rPr>
                                  <w:rFonts w:ascii="Calibri" w:eastAsia="Calibri" w:hAnsi="Calibri" w:cs="Calibri"/>
                                </w:rPr>
                              </w:pPr>
                            </w:p>
                            <w:p w14:paraId="533ACF29" w14:textId="77777777" w:rsidR="009130AC" w:rsidRDefault="009130AC"/>
                          </w:txbxContent>
                        </wps:txbx>
                        <wps:bodyPr horzOverflow="overflow" vert="horz" lIns="0" tIns="0" rIns="0" bIns="0" rtlCol="0">
                          <a:noAutofit/>
                        </wps:bodyPr>
                      </wps:wsp>
                      <wps:wsp>
                        <wps:cNvPr id="300" name="Shape 300"/>
                        <wps:cNvSpPr/>
                        <wps:spPr>
                          <a:xfrm>
                            <a:off x="0" y="0"/>
                            <a:ext cx="7772146" cy="10058398"/>
                          </a:xfrm>
                          <a:custGeom>
                            <a:avLst/>
                            <a:gdLst/>
                            <a:ahLst/>
                            <a:cxnLst/>
                            <a:rect l="0" t="0" r="0" b="0"/>
                            <a:pathLst>
                              <a:path w="7772146" h="10058398">
                                <a:moveTo>
                                  <a:pt x="0" y="0"/>
                                </a:moveTo>
                                <a:lnTo>
                                  <a:pt x="7772146" y="0"/>
                                </a:lnTo>
                                <a:lnTo>
                                  <a:pt x="7772146" y="10058398"/>
                                </a:lnTo>
                                <a:lnTo>
                                  <a:pt x="0" y="10058398"/>
                                </a:lnTo>
                                <a:lnTo>
                                  <a:pt x="0" y="0"/>
                                </a:lnTo>
                              </a:path>
                            </a:pathLst>
                          </a:custGeom>
                          <a:ln w="0" cap="flat">
                            <a:miter lim="127000"/>
                          </a:ln>
                        </wps:spPr>
                        <wps:style>
                          <a:lnRef idx="0">
                            <a:srgbClr val="000000">
                              <a:alpha val="0"/>
                            </a:srgbClr>
                          </a:lnRef>
                          <a:fillRef idx="1">
                            <a:srgbClr val="2D2D58"/>
                          </a:fillRef>
                          <a:effectRef idx="0">
                            <a:scrgbClr r="0" g="0" b="0"/>
                          </a:effectRef>
                          <a:fontRef idx="none"/>
                        </wps:style>
                        <wps:bodyPr/>
                      </wps:wsp>
                      <wps:wsp>
                        <wps:cNvPr id="9" name="Shape 9"/>
                        <wps:cNvSpPr/>
                        <wps:spPr>
                          <a:xfrm>
                            <a:off x="0" y="3078099"/>
                            <a:ext cx="1160780" cy="1651254"/>
                          </a:xfrm>
                          <a:custGeom>
                            <a:avLst/>
                            <a:gdLst/>
                            <a:ahLst/>
                            <a:cxnLst/>
                            <a:rect l="0" t="0" r="0" b="0"/>
                            <a:pathLst>
                              <a:path w="1160780" h="1651254">
                                <a:moveTo>
                                  <a:pt x="0" y="0"/>
                                </a:moveTo>
                                <a:lnTo>
                                  <a:pt x="1160780" y="0"/>
                                </a:lnTo>
                                <a:lnTo>
                                  <a:pt x="1160780" y="305181"/>
                                </a:lnTo>
                                <a:lnTo>
                                  <a:pt x="363030" y="305181"/>
                                </a:lnTo>
                                <a:lnTo>
                                  <a:pt x="363030" y="686943"/>
                                </a:lnTo>
                                <a:lnTo>
                                  <a:pt x="1054443" y="686943"/>
                                </a:lnTo>
                                <a:lnTo>
                                  <a:pt x="1054443" y="969010"/>
                                </a:lnTo>
                                <a:lnTo>
                                  <a:pt x="363030" y="969010"/>
                                </a:lnTo>
                                <a:lnTo>
                                  <a:pt x="363030" y="1651254"/>
                                </a:lnTo>
                                <a:lnTo>
                                  <a:pt x="0" y="1651254"/>
                                </a:lnTo>
                                <a:lnTo>
                                  <a:pt x="0"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1" name="Shape 301"/>
                        <wps:cNvSpPr/>
                        <wps:spPr>
                          <a:xfrm>
                            <a:off x="1230414" y="3533648"/>
                            <a:ext cx="328384" cy="1195705"/>
                          </a:xfrm>
                          <a:custGeom>
                            <a:avLst/>
                            <a:gdLst/>
                            <a:ahLst/>
                            <a:cxnLst/>
                            <a:rect l="0" t="0" r="0" b="0"/>
                            <a:pathLst>
                              <a:path w="328384" h="1195705">
                                <a:moveTo>
                                  <a:pt x="0" y="0"/>
                                </a:moveTo>
                                <a:lnTo>
                                  <a:pt x="328384" y="0"/>
                                </a:lnTo>
                                <a:lnTo>
                                  <a:pt x="328384" y="1195705"/>
                                </a:lnTo>
                                <a:lnTo>
                                  <a:pt x="0" y="1195705"/>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2" name="Shape 302"/>
                        <wps:cNvSpPr/>
                        <wps:spPr>
                          <a:xfrm>
                            <a:off x="1230414" y="3078099"/>
                            <a:ext cx="328384" cy="270637"/>
                          </a:xfrm>
                          <a:custGeom>
                            <a:avLst/>
                            <a:gdLst/>
                            <a:ahLst/>
                            <a:cxnLst/>
                            <a:rect l="0" t="0" r="0" b="0"/>
                            <a:pathLst>
                              <a:path w="328384" h="270637">
                                <a:moveTo>
                                  <a:pt x="0" y="0"/>
                                </a:moveTo>
                                <a:lnTo>
                                  <a:pt x="328384" y="0"/>
                                </a:lnTo>
                                <a:lnTo>
                                  <a:pt x="328384" y="270637"/>
                                </a:lnTo>
                                <a:lnTo>
                                  <a:pt x="0" y="270637"/>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2" name="Shape 12"/>
                        <wps:cNvSpPr/>
                        <wps:spPr>
                          <a:xfrm>
                            <a:off x="1702054" y="3501390"/>
                            <a:ext cx="1121410" cy="1227963"/>
                          </a:xfrm>
                          <a:custGeom>
                            <a:avLst/>
                            <a:gdLst/>
                            <a:ahLst/>
                            <a:cxnLst/>
                            <a:rect l="0" t="0" r="0" b="0"/>
                            <a:pathLst>
                              <a:path w="1121410" h="1227963">
                                <a:moveTo>
                                  <a:pt x="684403" y="0"/>
                                </a:moveTo>
                                <a:cubicBezTo>
                                  <a:pt x="772287" y="0"/>
                                  <a:pt x="844423" y="11938"/>
                                  <a:pt x="900684" y="35941"/>
                                </a:cubicBezTo>
                                <a:cubicBezTo>
                                  <a:pt x="956945" y="59817"/>
                                  <a:pt x="1001141" y="92964"/>
                                  <a:pt x="1033526" y="135255"/>
                                </a:cubicBezTo>
                                <a:cubicBezTo>
                                  <a:pt x="1065911" y="177546"/>
                                  <a:pt x="1088644" y="229362"/>
                                  <a:pt x="1101852" y="290195"/>
                                </a:cubicBezTo>
                                <a:cubicBezTo>
                                  <a:pt x="1114806" y="351155"/>
                                  <a:pt x="1121410" y="418465"/>
                                  <a:pt x="1121410" y="492506"/>
                                </a:cubicBezTo>
                                <a:lnTo>
                                  <a:pt x="1121410" y="1227963"/>
                                </a:lnTo>
                                <a:lnTo>
                                  <a:pt x="792988" y="1227963"/>
                                </a:lnTo>
                                <a:lnTo>
                                  <a:pt x="792988" y="552704"/>
                                </a:lnTo>
                                <a:cubicBezTo>
                                  <a:pt x="792988" y="454025"/>
                                  <a:pt x="777621" y="380238"/>
                                  <a:pt x="746887" y="331724"/>
                                </a:cubicBezTo>
                                <a:cubicBezTo>
                                  <a:pt x="716026" y="283210"/>
                                  <a:pt x="661289" y="258953"/>
                                  <a:pt x="582676" y="258953"/>
                                </a:cubicBezTo>
                                <a:cubicBezTo>
                                  <a:pt x="493268" y="258953"/>
                                  <a:pt x="428498" y="285623"/>
                                  <a:pt x="388366" y="338709"/>
                                </a:cubicBezTo>
                                <a:cubicBezTo>
                                  <a:pt x="348361" y="391922"/>
                                  <a:pt x="328168" y="479425"/>
                                  <a:pt x="328168" y="601218"/>
                                </a:cubicBezTo>
                                <a:lnTo>
                                  <a:pt x="328168" y="1227963"/>
                                </a:lnTo>
                                <a:lnTo>
                                  <a:pt x="0" y="1227963"/>
                                </a:lnTo>
                                <a:lnTo>
                                  <a:pt x="0" y="32258"/>
                                </a:lnTo>
                                <a:lnTo>
                                  <a:pt x="312039" y="32258"/>
                                </a:lnTo>
                                <a:lnTo>
                                  <a:pt x="312039" y="198882"/>
                                </a:lnTo>
                                <a:lnTo>
                                  <a:pt x="319024" y="198882"/>
                                </a:lnTo>
                                <a:cubicBezTo>
                                  <a:pt x="360553" y="129413"/>
                                  <a:pt x="414528" y="78994"/>
                                  <a:pt x="480822" y="47371"/>
                                </a:cubicBezTo>
                                <a:cubicBezTo>
                                  <a:pt x="547243" y="15748"/>
                                  <a:pt x="615061" y="0"/>
                                  <a:pt x="68440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3" name="Shape 13"/>
                        <wps:cNvSpPr/>
                        <wps:spPr>
                          <a:xfrm>
                            <a:off x="2906903" y="4020185"/>
                            <a:ext cx="561848" cy="739267"/>
                          </a:xfrm>
                          <a:custGeom>
                            <a:avLst/>
                            <a:gdLst/>
                            <a:ahLst/>
                            <a:cxnLst/>
                            <a:rect l="0" t="0" r="0" b="0"/>
                            <a:pathLst>
                              <a:path w="561848" h="739267">
                                <a:moveTo>
                                  <a:pt x="561848" y="0"/>
                                </a:moveTo>
                                <a:lnTo>
                                  <a:pt x="561848" y="187706"/>
                                </a:lnTo>
                                <a:lnTo>
                                  <a:pt x="522605" y="193548"/>
                                </a:lnTo>
                                <a:cubicBezTo>
                                  <a:pt x="497967" y="197993"/>
                                  <a:pt x="473583" y="204216"/>
                                  <a:pt x="449707" y="211963"/>
                                </a:cubicBezTo>
                                <a:cubicBezTo>
                                  <a:pt x="425831" y="219583"/>
                                  <a:pt x="405130" y="229997"/>
                                  <a:pt x="387223" y="243205"/>
                                </a:cubicBezTo>
                                <a:cubicBezTo>
                                  <a:pt x="369570" y="256286"/>
                                  <a:pt x="355219" y="272923"/>
                                  <a:pt x="344551" y="292862"/>
                                </a:cubicBezTo>
                                <a:cubicBezTo>
                                  <a:pt x="333756" y="313055"/>
                                  <a:pt x="328295" y="338455"/>
                                  <a:pt x="328295" y="369316"/>
                                </a:cubicBezTo>
                                <a:cubicBezTo>
                                  <a:pt x="328295" y="398399"/>
                                  <a:pt x="333756" y="423291"/>
                                  <a:pt x="344551" y="443230"/>
                                </a:cubicBezTo>
                                <a:cubicBezTo>
                                  <a:pt x="355219" y="463169"/>
                                  <a:pt x="369951" y="479044"/>
                                  <a:pt x="388620" y="490601"/>
                                </a:cubicBezTo>
                                <a:cubicBezTo>
                                  <a:pt x="407035" y="502158"/>
                                  <a:pt x="428625" y="510286"/>
                                  <a:pt x="453263" y="514985"/>
                                </a:cubicBezTo>
                                <a:cubicBezTo>
                                  <a:pt x="478028" y="519430"/>
                                  <a:pt x="503428" y="521843"/>
                                  <a:pt x="529590" y="521843"/>
                                </a:cubicBezTo>
                                <a:lnTo>
                                  <a:pt x="561848" y="520446"/>
                                </a:lnTo>
                                <a:lnTo>
                                  <a:pt x="561848" y="720979"/>
                                </a:lnTo>
                                <a:lnTo>
                                  <a:pt x="516890" y="731139"/>
                                </a:lnTo>
                                <a:cubicBezTo>
                                  <a:pt x="480568" y="736600"/>
                                  <a:pt x="443992" y="739267"/>
                                  <a:pt x="407035" y="739267"/>
                                </a:cubicBezTo>
                                <a:cubicBezTo>
                                  <a:pt x="350012" y="739267"/>
                                  <a:pt x="296799" y="732282"/>
                                  <a:pt x="247396" y="718439"/>
                                </a:cubicBezTo>
                                <a:cubicBezTo>
                                  <a:pt x="198120" y="704469"/>
                                  <a:pt x="155067" y="683006"/>
                                  <a:pt x="117983" y="653669"/>
                                </a:cubicBezTo>
                                <a:cubicBezTo>
                                  <a:pt x="80899" y="624459"/>
                                  <a:pt x="52070" y="587375"/>
                                  <a:pt x="31242" y="542544"/>
                                </a:cubicBezTo>
                                <a:cubicBezTo>
                                  <a:pt x="10541" y="497967"/>
                                  <a:pt x="0" y="444754"/>
                                  <a:pt x="0" y="383032"/>
                                </a:cubicBezTo>
                                <a:cubicBezTo>
                                  <a:pt x="0" y="315214"/>
                                  <a:pt x="11938" y="259334"/>
                                  <a:pt x="35941" y="215519"/>
                                </a:cubicBezTo>
                                <a:cubicBezTo>
                                  <a:pt x="59817" y="171450"/>
                                  <a:pt x="90424" y="136525"/>
                                  <a:pt x="128270" y="110109"/>
                                </a:cubicBezTo>
                                <a:cubicBezTo>
                                  <a:pt x="166116" y="83947"/>
                                  <a:pt x="209169" y="64389"/>
                                  <a:pt x="257810" y="51181"/>
                                </a:cubicBezTo>
                                <a:cubicBezTo>
                                  <a:pt x="306324" y="38227"/>
                                  <a:pt x="355219" y="27686"/>
                                  <a:pt x="404749" y="19939"/>
                                </a:cubicBezTo>
                                <a:cubicBezTo>
                                  <a:pt x="454025" y="12192"/>
                                  <a:pt x="502666" y="6096"/>
                                  <a:pt x="550418" y="1524"/>
                                </a:cubicBezTo>
                                <a:lnTo>
                                  <a:pt x="561848"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4" name="Shape 14"/>
                        <wps:cNvSpPr/>
                        <wps:spPr>
                          <a:xfrm>
                            <a:off x="2943987" y="3503168"/>
                            <a:ext cx="524764" cy="398272"/>
                          </a:xfrm>
                          <a:custGeom>
                            <a:avLst/>
                            <a:gdLst/>
                            <a:ahLst/>
                            <a:cxnLst/>
                            <a:rect l="0" t="0" r="0" b="0"/>
                            <a:pathLst>
                              <a:path w="524764" h="398272">
                                <a:moveTo>
                                  <a:pt x="524764" y="0"/>
                                </a:moveTo>
                                <a:lnTo>
                                  <a:pt x="524764" y="218947"/>
                                </a:lnTo>
                                <a:lnTo>
                                  <a:pt x="499745" y="220345"/>
                                </a:lnTo>
                                <a:cubicBezTo>
                                  <a:pt x="456311" y="225678"/>
                                  <a:pt x="420751" y="238633"/>
                                  <a:pt x="393065" y="259588"/>
                                </a:cubicBezTo>
                                <a:cubicBezTo>
                                  <a:pt x="355981" y="287274"/>
                                  <a:pt x="334391" y="333502"/>
                                  <a:pt x="328295" y="398272"/>
                                </a:cubicBezTo>
                                <a:lnTo>
                                  <a:pt x="0" y="398272"/>
                                </a:lnTo>
                                <a:cubicBezTo>
                                  <a:pt x="4445" y="321056"/>
                                  <a:pt x="23876" y="257175"/>
                                  <a:pt x="57658" y="206375"/>
                                </a:cubicBezTo>
                                <a:cubicBezTo>
                                  <a:pt x="91567" y="155447"/>
                                  <a:pt x="134874" y="114681"/>
                                  <a:pt x="187198" y="83820"/>
                                </a:cubicBezTo>
                                <a:cubicBezTo>
                                  <a:pt x="239649" y="52959"/>
                                  <a:pt x="298577" y="30861"/>
                                  <a:pt x="364109" y="17907"/>
                                </a:cubicBezTo>
                                <a:cubicBezTo>
                                  <a:pt x="396875" y="11302"/>
                                  <a:pt x="429641" y="6350"/>
                                  <a:pt x="462661" y="3048"/>
                                </a:cubicBezTo>
                                <a:lnTo>
                                  <a:pt x="52476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5" name="Shape 15"/>
                        <wps:cNvSpPr/>
                        <wps:spPr>
                          <a:xfrm>
                            <a:off x="3468751" y="3501390"/>
                            <a:ext cx="603631" cy="1239774"/>
                          </a:xfrm>
                          <a:custGeom>
                            <a:avLst/>
                            <a:gdLst/>
                            <a:ahLst/>
                            <a:cxnLst/>
                            <a:rect l="0" t="0" r="0" b="0"/>
                            <a:pathLst>
                              <a:path w="603631" h="1239774">
                                <a:moveTo>
                                  <a:pt x="37084" y="0"/>
                                </a:moveTo>
                                <a:cubicBezTo>
                                  <a:pt x="97155" y="0"/>
                                  <a:pt x="158115" y="4318"/>
                                  <a:pt x="219837" y="12700"/>
                                </a:cubicBezTo>
                                <a:cubicBezTo>
                                  <a:pt x="281432" y="21209"/>
                                  <a:pt x="337693" y="37719"/>
                                  <a:pt x="388620" y="62484"/>
                                </a:cubicBezTo>
                                <a:cubicBezTo>
                                  <a:pt x="439547" y="87122"/>
                                  <a:pt x="481076" y="121285"/>
                                  <a:pt x="513461" y="165354"/>
                                </a:cubicBezTo>
                                <a:cubicBezTo>
                                  <a:pt x="545846" y="209169"/>
                                  <a:pt x="561975" y="267335"/>
                                  <a:pt x="561975" y="339852"/>
                                </a:cubicBezTo>
                                <a:lnTo>
                                  <a:pt x="561975" y="962025"/>
                                </a:lnTo>
                                <a:cubicBezTo>
                                  <a:pt x="561975" y="1016000"/>
                                  <a:pt x="565150" y="1067562"/>
                                  <a:pt x="571246" y="1116965"/>
                                </a:cubicBezTo>
                                <a:cubicBezTo>
                                  <a:pt x="577469" y="1166241"/>
                                  <a:pt x="588137" y="1203325"/>
                                  <a:pt x="603631" y="1227963"/>
                                </a:cubicBezTo>
                                <a:lnTo>
                                  <a:pt x="270637" y="1227963"/>
                                </a:lnTo>
                                <a:cubicBezTo>
                                  <a:pt x="264414" y="1209548"/>
                                  <a:pt x="259334" y="1190498"/>
                                  <a:pt x="255651" y="1171321"/>
                                </a:cubicBezTo>
                                <a:cubicBezTo>
                                  <a:pt x="251714" y="1152144"/>
                                  <a:pt x="249047" y="1132332"/>
                                  <a:pt x="247523" y="1112393"/>
                                </a:cubicBezTo>
                                <a:cubicBezTo>
                                  <a:pt x="195072" y="1166241"/>
                                  <a:pt x="133477" y="1204087"/>
                                  <a:pt x="62484" y="1225677"/>
                                </a:cubicBezTo>
                                <a:lnTo>
                                  <a:pt x="0" y="1239774"/>
                                </a:lnTo>
                                <a:lnTo>
                                  <a:pt x="0" y="1039241"/>
                                </a:lnTo>
                                <a:lnTo>
                                  <a:pt x="13462" y="1038606"/>
                                </a:lnTo>
                                <a:cubicBezTo>
                                  <a:pt x="56515" y="1034542"/>
                                  <a:pt x="91440" y="1024382"/>
                                  <a:pt x="118110" y="1008380"/>
                                </a:cubicBezTo>
                                <a:cubicBezTo>
                                  <a:pt x="153416" y="986663"/>
                                  <a:pt x="179578" y="960882"/>
                                  <a:pt x="196723" y="930783"/>
                                </a:cubicBezTo>
                                <a:cubicBezTo>
                                  <a:pt x="213614" y="900684"/>
                                  <a:pt x="224028" y="870331"/>
                                  <a:pt x="227965" y="839470"/>
                                </a:cubicBezTo>
                                <a:cubicBezTo>
                                  <a:pt x="231775" y="808609"/>
                                  <a:pt x="233553" y="783971"/>
                                  <a:pt x="233553" y="765302"/>
                                </a:cubicBezTo>
                                <a:lnTo>
                                  <a:pt x="233553" y="642874"/>
                                </a:lnTo>
                                <a:cubicBezTo>
                                  <a:pt x="219837" y="655320"/>
                                  <a:pt x="202311" y="664845"/>
                                  <a:pt x="181610" y="671830"/>
                                </a:cubicBezTo>
                                <a:cubicBezTo>
                                  <a:pt x="160782" y="678815"/>
                                  <a:pt x="138430" y="684403"/>
                                  <a:pt x="114427" y="689102"/>
                                </a:cubicBezTo>
                                <a:cubicBezTo>
                                  <a:pt x="90551" y="693674"/>
                                  <a:pt x="65532" y="697611"/>
                                  <a:pt x="39370" y="700659"/>
                                </a:cubicBezTo>
                                <a:lnTo>
                                  <a:pt x="0" y="706501"/>
                                </a:lnTo>
                                <a:lnTo>
                                  <a:pt x="0" y="518795"/>
                                </a:lnTo>
                                <a:lnTo>
                                  <a:pt x="56261" y="511556"/>
                                </a:lnTo>
                                <a:cubicBezTo>
                                  <a:pt x="77343" y="508127"/>
                                  <a:pt x="97282" y="504063"/>
                                  <a:pt x="115824" y="499364"/>
                                </a:cubicBezTo>
                                <a:cubicBezTo>
                                  <a:pt x="152654" y="490220"/>
                                  <a:pt x="181991" y="476885"/>
                                  <a:pt x="203708" y="458978"/>
                                </a:cubicBezTo>
                                <a:cubicBezTo>
                                  <a:pt x="225171" y="441325"/>
                                  <a:pt x="235077" y="415544"/>
                                  <a:pt x="233553" y="381635"/>
                                </a:cubicBezTo>
                                <a:cubicBezTo>
                                  <a:pt x="233553" y="346075"/>
                                  <a:pt x="227965" y="318008"/>
                                  <a:pt x="216281" y="297053"/>
                                </a:cubicBezTo>
                                <a:cubicBezTo>
                                  <a:pt x="204851" y="276225"/>
                                  <a:pt x="189357" y="260096"/>
                                  <a:pt x="170053" y="248539"/>
                                </a:cubicBezTo>
                                <a:cubicBezTo>
                                  <a:pt x="150749" y="237109"/>
                                  <a:pt x="128397" y="229362"/>
                                  <a:pt x="102997" y="225425"/>
                                </a:cubicBezTo>
                                <a:cubicBezTo>
                                  <a:pt x="77597" y="221615"/>
                                  <a:pt x="50165" y="219583"/>
                                  <a:pt x="20955" y="219583"/>
                                </a:cubicBezTo>
                                <a:lnTo>
                                  <a:pt x="0" y="220726"/>
                                </a:lnTo>
                                <a:lnTo>
                                  <a:pt x="0" y="1778"/>
                                </a:lnTo>
                                <a:lnTo>
                                  <a:pt x="3708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6" name="Shape 16"/>
                        <wps:cNvSpPr/>
                        <wps:spPr>
                          <a:xfrm>
                            <a:off x="4169410" y="3501390"/>
                            <a:ext cx="1121537" cy="1227963"/>
                          </a:xfrm>
                          <a:custGeom>
                            <a:avLst/>
                            <a:gdLst/>
                            <a:ahLst/>
                            <a:cxnLst/>
                            <a:rect l="0" t="0" r="0" b="0"/>
                            <a:pathLst>
                              <a:path w="1121537" h="1227963">
                                <a:moveTo>
                                  <a:pt x="684530" y="0"/>
                                </a:moveTo>
                                <a:cubicBezTo>
                                  <a:pt x="772414" y="0"/>
                                  <a:pt x="844423" y="11938"/>
                                  <a:pt x="900811" y="35941"/>
                                </a:cubicBezTo>
                                <a:cubicBezTo>
                                  <a:pt x="957072" y="59817"/>
                                  <a:pt x="1001268" y="92964"/>
                                  <a:pt x="1033653" y="135255"/>
                                </a:cubicBezTo>
                                <a:cubicBezTo>
                                  <a:pt x="1066038" y="177546"/>
                                  <a:pt x="1088771" y="229362"/>
                                  <a:pt x="1101979" y="290195"/>
                                </a:cubicBezTo>
                                <a:cubicBezTo>
                                  <a:pt x="1114933" y="351155"/>
                                  <a:pt x="1121537" y="418465"/>
                                  <a:pt x="1121537" y="492506"/>
                                </a:cubicBezTo>
                                <a:lnTo>
                                  <a:pt x="1121537" y="1227963"/>
                                </a:lnTo>
                                <a:lnTo>
                                  <a:pt x="793115" y="1227963"/>
                                </a:lnTo>
                                <a:lnTo>
                                  <a:pt x="793115" y="552704"/>
                                </a:lnTo>
                                <a:cubicBezTo>
                                  <a:pt x="793115" y="454025"/>
                                  <a:pt x="777621" y="380238"/>
                                  <a:pt x="747014" y="331724"/>
                                </a:cubicBezTo>
                                <a:cubicBezTo>
                                  <a:pt x="716153" y="283210"/>
                                  <a:pt x="661416" y="258953"/>
                                  <a:pt x="582676" y="258953"/>
                                </a:cubicBezTo>
                                <a:cubicBezTo>
                                  <a:pt x="493268" y="258953"/>
                                  <a:pt x="428625" y="285623"/>
                                  <a:pt x="388493" y="338709"/>
                                </a:cubicBezTo>
                                <a:cubicBezTo>
                                  <a:pt x="348361" y="391922"/>
                                  <a:pt x="328295" y="479425"/>
                                  <a:pt x="328295" y="601218"/>
                                </a:cubicBezTo>
                                <a:lnTo>
                                  <a:pt x="328295" y="1227963"/>
                                </a:lnTo>
                                <a:lnTo>
                                  <a:pt x="0" y="1227963"/>
                                </a:lnTo>
                                <a:lnTo>
                                  <a:pt x="0" y="32258"/>
                                </a:lnTo>
                                <a:lnTo>
                                  <a:pt x="312039" y="32258"/>
                                </a:lnTo>
                                <a:lnTo>
                                  <a:pt x="312039" y="198882"/>
                                </a:lnTo>
                                <a:lnTo>
                                  <a:pt x="319024" y="198882"/>
                                </a:lnTo>
                                <a:cubicBezTo>
                                  <a:pt x="360680" y="129413"/>
                                  <a:pt x="414655" y="78994"/>
                                  <a:pt x="480949" y="47371"/>
                                </a:cubicBezTo>
                                <a:cubicBezTo>
                                  <a:pt x="547370" y="15748"/>
                                  <a:pt x="615061" y="0"/>
                                  <a:pt x="684530"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7" name="Shape 17"/>
                        <wps:cNvSpPr/>
                        <wps:spPr>
                          <a:xfrm>
                            <a:off x="5388229" y="3501390"/>
                            <a:ext cx="1179449" cy="1258062"/>
                          </a:xfrm>
                          <a:custGeom>
                            <a:avLst/>
                            <a:gdLst/>
                            <a:ahLst/>
                            <a:cxnLst/>
                            <a:rect l="0" t="0" r="0" b="0"/>
                            <a:pathLst>
                              <a:path w="1179449" h="1258062">
                                <a:moveTo>
                                  <a:pt x="610489" y="0"/>
                                </a:moveTo>
                                <a:cubicBezTo>
                                  <a:pt x="681482" y="0"/>
                                  <a:pt x="749554" y="9144"/>
                                  <a:pt x="815086" y="27813"/>
                                </a:cubicBezTo>
                                <a:cubicBezTo>
                                  <a:pt x="880745" y="46228"/>
                                  <a:pt x="939292" y="74295"/>
                                  <a:pt x="990854" y="112141"/>
                                </a:cubicBezTo>
                                <a:cubicBezTo>
                                  <a:pt x="1042543" y="149987"/>
                                  <a:pt x="1084580" y="196977"/>
                                  <a:pt x="1116965" y="253238"/>
                                </a:cubicBezTo>
                                <a:cubicBezTo>
                                  <a:pt x="1149223" y="309499"/>
                                  <a:pt x="1167765" y="376174"/>
                                  <a:pt x="1172465" y="453263"/>
                                </a:cubicBezTo>
                                <a:lnTo>
                                  <a:pt x="851027" y="453263"/>
                                </a:lnTo>
                                <a:cubicBezTo>
                                  <a:pt x="829310" y="315976"/>
                                  <a:pt x="748411" y="247396"/>
                                  <a:pt x="608203" y="247396"/>
                                </a:cubicBezTo>
                                <a:cubicBezTo>
                                  <a:pt x="555752" y="247396"/>
                                  <a:pt x="511810" y="259334"/>
                                  <a:pt x="476250" y="283210"/>
                                </a:cubicBezTo>
                                <a:cubicBezTo>
                                  <a:pt x="440944" y="307086"/>
                                  <a:pt x="411988" y="337947"/>
                                  <a:pt x="389509" y="375793"/>
                                </a:cubicBezTo>
                                <a:cubicBezTo>
                                  <a:pt x="367284" y="413639"/>
                                  <a:pt x="351536" y="455168"/>
                                  <a:pt x="342265" y="500507"/>
                                </a:cubicBezTo>
                                <a:cubicBezTo>
                                  <a:pt x="332867" y="546100"/>
                                  <a:pt x="328422" y="591312"/>
                                  <a:pt x="328422" y="635889"/>
                                </a:cubicBezTo>
                                <a:cubicBezTo>
                                  <a:pt x="328422" y="679196"/>
                                  <a:pt x="332867" y="723011"/>
                                  <a:pt x="342265" y="767842"/>
                                </a:cubicBezTo>
                                <a:cubicBezTo>
                                  <a:pt x="351536" y="812419"/>
                                  <a:pt x="366522" y="852932"/>
                                  <a:pt x="387350" y="889254"/>
                                </a:cubicBezTo>
                                <a:cubicBezTo>
                                  <a:pt x="408178" y="925322"/>
                                  <a:pt x="436245" y="955040"/>
                                  <a:pt x="471805" y="978154"/>
                                </a:cubicBezTo>
                                <a:cubicBezTo>
                                  <a:pt x="507111" y="1001395"/>
                                  <a:pt x="550291" y="1012825"/>
                                  <a:pt x="601218" y="1012825"/>
                                </a:cubicBezTo>
                                <a:cubicBezTo>
                                  <a:pt x="679958" y="1012825"/>
                                  <a:pt x="740283" y="990854"/>
                                  <a:pt x="782701" y="946912"/>
                                </a:cubicBezTo>
                                <a:cubicBezTo>
                                  <a:pt x="825246" y="903097"/>
                                  <a:pt x="851789" y="844042"/>
                                  <a:pt x="862457" y="770001"/>
                                </a:cubicBezTo>
                                <a:lnTo>
                                  <a:pt x="1179449" y="770001"/>
                                </a:lnTo>
                                <a:cubicBezTo>
                                  <a:pt x="1157732" y="928878"/>
                                  <a:pt x="1096010" y="1049909"/>
                                  <a:pt x="994410" y="1133094"/>
                                </a:cubicBezTo>
                                <a:cubicBezTo>
                                  <a:pt x="892556" y="1216533"/>
                                  <a:pt x="762381" y="1258062"/>
                                  <a:pt x="603504" y="1258062"/>
                                </a:cubicBezTo>
                                <a:cubicBezTo>
                                  <a:pt x="514096" y="1258062"/>
                                  <a:pt x="432054" y="1242949"/>
                                  <a:pt x="357124" y="1212850"/>
                                </a:cubicBezTo>
                                <a:cubicBezTo>
                                  <a:pt x="282448" y="1182751"/>
                                  <a:pt x="218821" y="1140841"/>
                                  <a:pt x="166497" y="1086739"/>
                                </a:cubicBezTo>
                                <a:cubicBezTo>
                                  <a:pt x="114046" y="1033018"/>
                                  <a:pt x="73152" y="968629"/>
                                  <a:pt x="43815" y="893699"/>
                                </a:cubicBezTo>
                                <a:cubicBezTo>
                                  <a:pt x="14605" y="819023"/>
                                  <a:pt x="0" y="736981"/>
                                  <a:pt x="0" y="647573"/>
                                </a:cubicBezTo>
                                <a:cubicBezTo>
                                  <a:pt x="0" y="554990"/>
                                  <a:pt x="13462" y="469138"/>
                                  <a:pt x="40386" y="389763"/>
                                </a:cubicBezTo>
                                <a:cubicBezTo>
                                  <a:pt x="67310" y="310261"/>
                                  <a:pt x="107061" y="241554"/>
                                  <a:pt x="159512" y="183769"/>
                                </a:cubicBezTo>
                                <a:cubicBezTo>
                                  <a:pt x="211836" y="125984"/>
                                  <a:pt x="275844" y="80899"/>
                                  <a:pt x="351536" y="48514"/>
                                </a:cubicBezTo>
                                <a:cubicBezTo>
                                  <a:pt x="426974" y="16128"/>
                                  <a:pt x="513334" y="0"/>
                                  <a:pt x="610489"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8" name="Shape 18"/>
                        <wps:cNvSpPr/>
                        <wps:spPr>
                          <a:xfrm>
                            <a:off x="6579108" y="3502025"/>
                            <a:ext cx="595503" cy="1256792"/>
                          </a:xfrm>
                          <a:custGeom>
                            <a:avLst/>
                            <a:gdLst/>
                            <a:ahLst/>
                            <a:cxnLst/>
                            <a:rect l="0" t="0" r="0" b="0"/>
                            <a:pathLst>
                              <a:path w="595503" h="1256792">
                                <a:moveTo>
                                  <a:pt x="595503" y="0"/>
                                </a:moveTo>
                                <a:lnTo>
                                  <a:pt x="595503" y="247269"/>
                                </a:lnTo>
                                <a:lnTo>
                                  <a:pt x="529336" y="253365"/>
                                </a:lnTo>
                                <a:cubicBezTo>
                                  <a:pt x="507619" y="257810"/>
                                  <a:pt x="487935" y="264541"/>
                                  <a:pt x="470662" y="273304"/>
                                </a:cubicBezTo>
                                <a:cubicBezTo>
                                  <a:pt x="435991" y="290957"/>
                                  <a:pt x="408178" y="313055"/>
                                  <a:pt x="387477" y="339217"/>
                                </a:cubicBezTo>
                                <a:cubicBezTo>
                                  <a:pt x="366649" y="365506"/>
                                  <a:pt x="351917" y="393192"/>
                                  <a:pt x="343409" y="422529"/>
                                </a:cubicBezTo>
                                <a:cubicBezTo>
                                  <a:pt x="335026" y="451739"/>
                                  <a:pt x="329947" y="478028"/>
                                  <a:pt x="328423" y="501269"/>
                                </a:cubicBezTo>
                                <a:lnTo>
                                  <a:pt x="595503" y="501269"/>
                                </a:lnTo>
                                <a:lnTo>
                                  <a:pt x="595503" y="709168"/>
                                </a:lnTo>
                                <a:lnTo>
                                  <a:pt x="328423" y="709168"/>
                                </a:lnTo>
                                <a:cubicBezTo>
                                  <a:pt x="333122" y="815721"/>
                                  <a:pt x="360045" y="892683"/>
                                  <a:pt x="409322" y="940435"/>
                                </a:cubicBezTo>
                                <a:cubicBezTo>
                                  <a:pt x="446278" y="976376"/>
                                  <a:pt x="495427" y="998728"/>
                                  <a:pt x="556768" y="1007745"/>
                                </a:cubicBezTo>
                                <a:lnTo>
                                  <a:pt x="595503" y="1010412"/>
                                </a:lnTo>
                                <a:lnTo>
                                  <a:pt x="595503" y="1256792"/>
                                </a:lnTo>
                                <a:lnTo>
                                  <a:pt x="541782" y="1254633"/>
                                </a:lnTo>
                                <a:cubicBezTo>
                                  <a:pt x="474726" y="1248918"/>
                                  <a:pt x="412877" y="1234821"/>
                                  <a:pt x="356236" y="1212215"/>
                                </a:cubicBezTo>
                                <a:cubicBezTo>
                                  <a:pt x="280543" y="1182116"/>
                                  <a:pt x="216662" y="1139444"/>
                                  <a:pt x="164338" y="1083945"/>
                                </a:cubicBezTo>
                                <a:cubicBezTo>
                                  <a:pt x="111761" y="1028446"/>
                                  <a:pt x="71374" y="962152"/>
                                  <a:pt x="42926" y="884936"/>
                                </a:cubicBezTo>
                                <a:cubicBezTo>
                                  <a:pt x="14351" y="807974"/>
                                  <a:pt x="0" y="723138"/>
                                  <a:pt x="0" y="630682"/>
                                </a:cubicBezTo>
                                <a:cubicBezTo>
                                  <a:pt x="0" y="541274"/>
                                  <a:pt x="14732" y="457962"/>
                                  <a:pt x="44069" y="381000"/>
                                </a:cubicBezTo>
                                <a:cubicBezTo>
                                  <a:pt x="73152" y="303784"/>
                                  <a:pt x="114936" y="237236"/>
                                  <a:pt x="168784" y="180975"/>
                                </a:cubicBezTo>
                                <a:cubicBezTo>
                                  <a:pt x="222886" y="124587"/>
                                  <a:pt x="287148" y="80264"/>
                                  <a:pt x="361950" y="47879"/>
                                </a:cubicBezTo>
                                <a:cubicBezTo>
                                  <a:pt x="418085" y="23622"/>
                                  <a:pt x="478663" y="8382"/>
                                  <a:pt x="543814" y="2286"/>
                                </a:cubicBezTo>
                                <a:lnTo>
                                  <a:pt x="595503"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9" name="Shape 19"/>
                        <wps:cNvSpPr/>
                        <wps:spPr>
                          <a:xfrm>
                            <a:off x="7174611" y="4359275"/>
                            <a:ext cx="574675" cy="400177"/>
                          </a:xfrm>
                          <a:custGeom>
                            <a:avLst/>
                            <a:gdLst/>
                            <a:ahLst/>
                            <a:cxnLst/>
                            <a:rect l="0" t="0" r="0" b="0"/>
                            <a:pathLst>
                              <a:path w="574675" h="400177">
                                <a:moveTo>
                                  <a:pt x="285623" y="0"/>
                                </a:moveTo>
                                <a:lnTo>
                                  <a:pt x="574675" y="0"/>
                                </a:lnTo>
                                <a:cubicBezTo>
                                  <a:pt x="528447" y="143510"/>
                                  <a:pt x="457454" y="245999"/>
                                  <a:pt x="362077" y="307594"/>
                                </a:cubicBezTo>
                                <a:cubicBezTo>
                                  <a:pt x="266446" y="369316"/>
                                  <a:pt x="150749" y="400177"/>
                                  <a:pt x="14986" y="400177"/>
                                </a:cubicBezTo>
                                <a:lnTo>
                                  <a:pt x="0" y="399542"/>
                                </a:lnTo>
                                <a:lnTo>
                                  <a:pt x="0" y="153162"/>
                                </a:lnTo>
                                <a:lnTo>
                                  <a:pt x="26670" y="154940"/>
                                </a:lnTo>
                                <a:cubicBezTo>
                                  <a:pt x="92964" y="154940"/>
                                  <a:pt x="149987" y="138430"/>
                                  <a:pt x="197739" y="105283"/>
                                </a:cubicBezTo>
                                <a:cubicBezTo>
                                  <a:pt x="245491" y="72136"/>
                                  <a:pt x="274828" y="37084"/>
                                  <a:pt x="28562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0" name="Shape 20"/>
                        <wps:cNvSpPr/>
                        <wps:spPr>
                          <a:xfrm>
                            <a:off x="7174611" y="3501390"/>
                            <a:ext cx="601599" cy="709803"/>
                          </a:xfrm>
                          <a:custGeom>
                            <a:avLst/>
                            <a:gdLst/>
                            <a:ahLst/>
                            <a:cxnLst/>
                            <a:rect l="0" t="0" r="0" b="0"/>
                            <a:pathLst>
                              <a:path w="601599" h="709803">
                                <a:moveTo>
                                  <a:pt x="14986" y="0"/>
                                </a:moveTo>
                                <a:cubicBezTo>
                                  <a:pt x="116840" y="0"/>
                                  <a:pt x="205486" y="19685"/>
                                  <a:pt x="281051" y="58801"/>
                                </a:cubicBezTo>
                                <a:cubicBezTo>
                                  <a:pt x="356616" y="98171"/>
                                  <a:pt x="418719" y="151003"/>
                                  <a:pt x="467233" y="217297"/>
                                </a:cubicBezTo>
                                <a:cubicBezTo>
                                  <a:pt x="515747" y="283591"/>
                                  <a:pt x="550799" y="359156"/>
                                  <a:pt x="572389" y="443865"/>
                                </a:cubicBezTo>
                                <a:cubicBezTo>
                                  <a:pt x="593852" y="528828"/>
                                  <a:pt x="601599" y="617474"/>
                                  <a:pt x="595630" y="709803"/>
                                </a:cubicBezTo>
                                <a:lnTo>
                                  <a:pt x="0" y="709803"/>
                                </a:lnTo>
                                <a:lnTo>
                                  <a:pt x="0" y="501904"/>
                                </a:lnTo>
                                <a:lnTo>
                                  <a:pt x="267208" y="501904"/>
                                </a:lnTo>
                                <a:cubicBezTo>
                                  <a:pt x="251714" y="418465"/>
                                  <a:pt x="224282" y="355219"/>
                                  <a:pt x="185166" y="312166"/>
                                </a:cubicBezTo>
                                <a:cubicBezTo>
                                  <a:pt x="145796" y="269113"/>
                                  <a:pt x="85979" y="247396"/>
                                  <a:pt x="5715" y="247396"/>
                                </a:cubicBezTo>
                                <a:lnTo>
                                  <a:pt x="0" y="247904"/>
                                </a:lnTo>
                                <a:lnTo>
                                  <a:pt x="0" y="635"/>
                                </a:lnTo>
                                <a:lnTo>
                                  <a:pt x="14986"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1" name="Shape 21"/>
                        <wps:cNvSpPr/>
                        <wps:spPr>
                          <a:xfrm>
                            <a:off x="1702054" y="3081528"/>
                            <a:ext cx="114808" cy="308356"/>
                          </a:xfrm>
                          <a:custGeom>
                            <a:avLst/>
                            <a:gdLst/>
                            <a:ahLst/>
                            <a:cxnLst/>
                            <a:rect l="0" t="0" r="0" b="0"/>
                            <a:pathLst>
                              <a:path w="114808" h="308356">
                                <a:moveTo>
                                  <a:pt x="0" y="0"/>
                                </a:moveTo>
                                <a:lnTo>
                                  <a:pt x="114808" y="0"/>
                                </a:lnTo>
                                <a:lnTo>
                                  <a:pt x="114808" y="34544"/>
                                </a:lnTo>
                                <a:lnTo>
                                  <a:pt x="41021" y="34544"/>
                                </a:lnTo>
                                <a:lnTo>
                                  <a:pt x="41021" y="147701"/>
                                </a:lnTo>
                                <a:lnTo>
                                  <a:pt x="114808" y="147701"/>
                                </a:lnTo>
                                <a:lnTo>
                                  <a:pt x="114808" y="182245"/>
                                </a:lnTo>
                                <a:lnTo>
                                  <a:pt x="41021" y="182245"/>
                                </a:lnTo>
                                <a:lnTo>
                                  <a:pt x="41021" y="308356"/>
                                </a:lnTo>
                                <a:lnTo>
                                  <a:pt x="0" y="30835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3" name="Shape 303"/>
                        <wps:cNvSpPr/>
                        <wps:spPr>
                          <a:xfrm>
                            <a:off x="268947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4" name="Shape 304"/>
                        <wps:cNvSpPr/>
                        <wps:spPr>
                          <a:xfrm>
                            <a:off x="212178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2784475" y="3162300"/>
                            <a:ext cx="104140" cy="313055"/>
                          </a:xfrm>
                          <a:custGeom>
                            <a:avLst/>
                            <a:gdLst/>
                            <a:ahLst/>
                            <a:cxnLst/>
                            <a:rect l="0" t="0" r="0" b="0"/>
                            <a:pathLst>
                              <a:path w="104140" h="313055">
                                <a:moveTo>
                                  <a:pt x="104140" y="0"/>
                                </a:moveTo>
                                <a:lnTo>
                                  <a:pt x="104140" y="31623"/>
                                </a:lnTo>
                                <a:lnTo>
                                  <a:pt x="103632" y="31496"/>
                                </a:lnTo>
                                <a:cubicBezTo>
                                  <a:pt x="54483" y="31496"/>
                                  <a:pt x="35433" y="73787"/>
                                  <a:pt x="35433" y="115697"/>
                                </a:cubicBezTo>
                                <a:cubicBezTo>
                                  <a:pt x="35433" y="148717"/>
                                  <a:pt x="46609" y="179832"/>
                                  <a:pt x="73533" y="193294"/>
                                </a:cubicBezTo>
                                <a:lnTo>
                                  <a:pt x="104140" y="199898"/>
                                </a:lnTo>
                                <a:lnTo>
                                  <a:pt x="104140" y="232156"/>
                                </a:lnTo>
                                <a:lnTo>
                                  <a:pt x="91059" y="230886"/>
                                </a:lnTo>
                                <a:cubicBezTo>
                                  <a:pt x="71374" y="227330"/>
                                  <a:pt x="49911" y="217424"/>
                                  <a:pt x="37592" y="197739"/>
                                </a:cubicBezTo>
                                <a:lnTo>
                                  <a:pt x="36703" y="197739"/>
                                </a:lnTo>
                                <a:lnTo>
                                  <a:pt x="36703" y="313055"/>
                                </a:lnTo>
                                <a:lnTo>
                                  <a:pt x="0" y="313055"/>
                                </a:lnTo>
                                <a:lnTo>
                                  <a:pt x="0" y="4318"/>
                                </a:lnTo>
                                <a:lnTo>
                                  <a:pt x="36703" y="4318"/>
                                </a:lnTo>
                                <a:lnTo>
                                  <a:pt x="36703" y="34544"/>
                                </a:lnTo>
                                <a:lnTo>
                                  <a:pt x="37592" y="34544"/>
                                </a:lnTo>
                                <a:cubicBezTo>
                                  <a:pt x="43688" y="22225"/>
                                  <a:pt x="53721" y="13335"/>
                                  <a:pt x="66294" y="7620"/>
                                </a:cubicBezTo>
                                <a:lnTo>
                                  <a:pt x="10414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 name="Shape 25"/>
                        <wps:cNvSpPr/>
                        <wps:spPr>
                          <a:xfrm>
                            <a:off x="2443353" y="3161411"/>
                            <a:ext cx="202946" cy="233553"/>
                          </a:xfrm>
                          <a:custGeom>
                            <a:avLst/>
                            <a:gdLst/>
                            <a:ahLst/>
                            <a:cxnLst/>
                            <a:rect l="0" t="0" r="0" b="0"/>
                            <a:pathLst>
                              <a:path w="202946" h="233553">
                                <a:moveTo>
                                  <a:pt x="105410" y="0"/>
                                </a:moveTo>
                                <a:cubicBezTo>
                                  <a:pt x="155956" y="0"/>
                                  <a:pt x="196469" y="23749"/>
                                  <a:pt x="201676" y="76835"/>
                                </a:cubicBezTo>
                                <a:lnTo>
                                  <a:pt x="163703" y="76835"/>
                                </a:lnTo>
                                <a:cubicBezTo>
                                  <a:pt x="158115" y="48768"/>
                                  <a:pt x="138684" y="32385"/>
                                  <a:pt x="108458" y="32385"/>
                                </a:cubicBezTo>
                                <a:cubicBezTo>
                                  <a:pt x="55372" y="32385"/>
                                  <a:pt x="38862" y="74295"/>
                                  <a:pt x="38862" y="119634"/>
                                </a:cubicBezTo>
                                <a:cubicBezTo>
                                  <a:pt x="38862" y="160655"/>
                                  <a:pt x="57531" y="201168"/>
                                  <a:pt x="104140" y="201168"/>
                                </a:cubicBezTo>
                                <a:cubicBezTo>
                                  <a:pt x="139573" y="201168"/>
                                  <a:pt x="160655" y="180467"/>
                                  <a:pt x="165481" y="146812"/>
                                </a:cubicBezTo>
                                <a:lnTo>
                                  <a:pt x="202946" y="146812"/>
                                </a:lnTo>
                                <a:cubicBezTo>
                                  <a:pt x="194818" y="201168"/>
                                  <a:pt x="160655" y="233553"/>
                                  <a:pt x="104521" y="233553"/>
                                </a:cubicBezTo>
                                <a:cubicBezTo>
                                  <a:pt x="36322" y="233553"/>
                                  <a:pt x="0" y="186055"/>
                                  <a:pt x="0" y="119634"/>
                                </a:cubicBezTo>
                                <a:cubicBezTo>
                                  <a:pt x="0" y="52705"/>
                                  <a:pt x="34544" y="0"/>
                                  <a:pt x="1054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6" name="Shape 26"/>
                        <wps:cNvSpPr/>
                        <wps:spPr>
                          <a:xfrm>
                            <a:off x="2215388" y="3161411"/>
                            <a:ext cx="184785" cy="228473"/>
                          </a:xfrm>
                          <a:custGeom>
                            <a:avLst/>
                            <a:gdLst/>
                            <a:ahLst/>
                            <a:cxnLst/>
                            <a:rect l="0" t="0" r="0" b="0"/>
                            <a:pathLst>
                              <a:path w="184785" h="228473">
                                <a:moveTo>
                                  <a:pt x="107950" y="0"/>
                                </a:moveTo>
                                <a:cubicBezTo>
                                  <a:pt x="166751" y="0"/>
                                  <a:pt x="184785" y="33655"/>
                                  <a:pt x="184785" y="81661"/>
                                </a:cubicBezTo>
                                <a:lnTo>
                                  <a:pt x="184785" y="228473"/>
                                </a:lnTo>
                                <a:lnTo>
                                  <a:pt x="148082" y="228473"/>
                                </a:lnTo>
                                <a:lnTo>
                                  <a:pt x="148082" y="77343"/>
                                </a:lnTo>
                                <a:cubicBezTo>
                                  <a:pt x="148082" y="50038"/>
                                  <a:pt x="130810" y="32385"/>
                                  <a:pt x="102743" y="32385"/>
                                </a:cubicBezTo>
                                <a:cubicBezTo>
                                  <a:pt x="58293" y="32385"/>
                                  <a:pt x="36703" y="62230"/>
                                  <a:pt x="36703" y="102362"/>
                                </a:cubicBezTo>
                                <a:lnTo>
                                  <a:pt x="36703" y="228473"/>
                                </a:lnTo>
                                <a:lnTo>
                                  <a:pt x="0" y="228473"/>
                                </a:lnTo>
                                <a:lnTo>
                                  <a:pt x="0" y="5207"/>
                                </a:lnTo>
                                <a:lnTo>
                                  <a:pt x="34544" y="5207"/>
                                </a:lnTo>
                                <a:lnTo>
                                  <a:pt x="34544" y="40640"/>
                                </a:lnTo>
                                <a:lnTo>
                                  <a:pt x="35433" y="40640"/>
                                </a:lnTo>
                                <a:cubicBezTo>
                                  <a:pt x="50927" y="12954"/>
                                  <a:pt x="76073" y="0"/>
                                  <a:pt x="10795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7" name="Shape 27"/>
                        <wps:cNvSpPr/>
                        <wps:spPr>
                          <a:xfrm>
                            <a:off x="1974469" y="3160141"/>
                            <a:ext cx="117475" cy="229743"/>
                          </a:xfrm>
                          <a:custGeom>
                            <a:avLst/>
                            <a:gdLst/>
                            <a:ahLst/>
                            <a:cxnLst/>
                            <a:rect l="0" t="0" r="0" b="0"/>
                            <a:pathLst>
                              <a:path w="117475" h="229743">
                                <a:moveTo>
                                  <a:pt x="117475" y="1270"/>
                                </a:moveTo>
                                <a:lnTo>
                                  <a:pt x="117475" y="40132"/>
                                </a:lnTo>
                                <a:cubicBezTo>
                                  <a:pt x="58293" y="40132"/>
                                  <a:pt x="36703" y="73787"/>
                                  <a:pt x="36703" y="130428"/>
                                </a:cubicBezTo>
                                <a:lnTo>
                                  <a:pt x="36703" y="229743"/>
                                </a:lnTo>
                                <a:lnTo>
                                  <a:pt x="0" y="229743"/>
                                </a:lnTo>
                                <a:lnTo>
                                  <a:pt x="0" y="6477"/>
                                </a:lnTo>
                                <a:lnTo>
                                  <a:pt x="34544" y="6477"/>
                                </a:lnTo>
                                <a:lnTo>
                                  <a:pt x="34544" y="53467"/>
                                </a:lnTo>
                                <a:lnTo>
                                  <a:pt x="35433" y="53467"/>
                                </a:lnTo>
                                <a:cubicBezTo>
                                  <a:pt x="53086" y="17652"/>
                                  <a:pt x="77724" y="0"/>
                                  <a:pt x="117475" y="127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5" name="Shape 305"/>
                        <wps:cNvSpPr/>
                        <wps:spPr>
                          <a:xfrm>
                            <a:off x="268947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6" name="Shape 306"/>
                        <wps:cNvSpPr/>
                        <wps:spPr>
                          <a:xfrm>
                            <a:off x="212178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 name="Shape 30"/>
                        <wps:cNvSpPr/>
                        <wps:spPr>
                          <a:xfrm>
                            <a:off x="1816862" y="3081528"/>
                            <a:ext cx="114935" cy="182626"/>
                          </a:xfrm>
                          <a:custGeom>
                            <a:avLst/>
                            <a:gdLst/>
                            <a:ahLst/>
                            <a:cxnLst/>
                            <a:rect l="0" t="0" r="0" b="0"/>
                            <a:pathLst>
                              <a:path w="114935" h="182626">
                                <a:moveTo>
                                  <a:pt x="0" y="0"/>
                                </a:moveTo>
                                <a:lnTo>
                                  <a:pt x="20320" y="0"/>
                                </a:lnTo>
                                <a:cubicBezTo>
                                  <a:pt x="81661" y="0"/>
                                  <a:pt x="114935" y="34163"/>
                                  <a:pt x="114935" y="91059"/>
                                </a:cubicBezTo>
                                <a:cubicBezTo>
                                  <a:pt x="114935" y="148082"/>
                                  <a:pt x="81661" y="182626"/>
                                  <a:pt x="20320" y="182245"/>
                                </a:cubicBezTo>
                                <a:lnTo>
                                  <a:pt x="0" y="182245"/>
                                </a:lnTo>
                                <a:lnTo>
                                  <a:pt x="0" y="147701"/>
                                </a:lnTo>
                                <a:lnTo>
                                  <a:pt x="6477" y="147701"/>
                                </a:lnTo>
                                <a:cubicBezTo>
                                  <a:pt x="52705" y="148082"/>
                                  <a:pt x="73914" y="127762"/>
                                  <a:pt x="73914" y="91059"/>
                                </a:cubicBezTo>
                                <a:cubicBezTo>
                                  <a:pt x="73914" y="54356"/>
                                  <a:pt x="52705" y="34544"/>
                                  <a:pt x="6477" y="34544"/>
                                </a:cubicBezTo>
                                <a:lnTo>
                                  <a:pt x="0" y="3454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1" name="Shape 31"/>
                        <wps:cNvSpPr/>
                        <wps:spPr>
                          <a:xfrm>
                            <a:off x="3123057" y="3161792"/>
                            <a:ext cx="102870" cy="232410"/>
                          </a:xfrm>
                          <a:custGeom>
                            <a:avLst/>
                            <a:gdLst/>
                            <a:ahLst/>
                            <a:cxnLst/>
                            <a:rect l="0" t="0" r="0" b="0"/>
                            <a:pathLst>
                              <a:path w="102870" h="232410">
                                <a:moveTo>
                                  <a:pt x="102870" y="0"/>
                                </a:moveTo>
                                <a:lnTo>
                                  <a:pt x="102870" y="32003"/>
                                </a:lnTo>
                                <a:lnTo>
                                  <a:pt x="102743" y="32003"/>
                                </a:lnTo>
                                <a:cubicBezTo>
                                  <a:pt x="64262" y="32003"/>
                                  <a:pt x="41402" y="60960"/>
                                  <a:pt x="38862" y="94996"/>
                                </a:cubicBezTo>
                                <a:lnTo>
                                  <a:pt x="102870" y="94996"/>
                                </a:lnTo>
                                <a:lnTo>
                                  <a:pt x="102870" y="127381"/>
                                </a:lnTo>
                                <a:lnTo>
                                  <a:pt x="38862" y="127381"/>
                                </a:lnTo>
                                <a:cubicBezTo>
                                  <a:pt x="37846" y="156590"/>
                                  <a:pt x="50038" y="183261"/>
                                  <a:pt x="76708" y="194818"/>
                                </a:cubicBezTo>
                                <a:lnTo>
                                  <a:pt x="102870" y="199771"/>
                                </a:lnTo>
                                <a:lnTo>
                                  <a:pt x="102870" y="232410"/>
                                </a:lnTo>
                                <a:lnTo>
                                  <a:pt x="60579" y="224409"/>
                                </a:lnTo>
                                <a:cubicBezTo>
                                  <a:pt x="20955" y="207390"/>
                                  <a:pt x="1524" y="166877"/>
                                  <a:pt x="0" y="115824"/>
                                </a:cubicBezTo>
                                <a:cubicBezTo>
                                  <a:pt x="0" y="65532"/>
                                  <a:pt x="24765" y="25273"/>
                                  <a:pt x="62738" y="8382"/>
                                </a:cubicBezTo>
                                <a:lnTo>
                                  <a:pt x="10287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2" name="Shape 32"/>
                        <wps:cNvSpPr/>
                        <wps:spPr>
                          <a:xfrm>
                            <a:off x="2888615" y="3161411"/>
                            <a:ext cx="107442" cy="233553"/>
                          </a:xfrm>
                          <a:custGeom>
                            <a:avLst/>
                            <a:gdLst/>
                            <a:ahLst/>
                            <a:cxnLst/>
                            <a:rect l="0" t="0" r="0" b="0"/>
                            <a:pathLst>
                              <a:path w="107442" h="233553">
                                <a:moveTo>
                                  <a:pt x="4699" y="0"/>
                                </a:moveTo>
                                <a:cubicBezTo>
                                  <a:pt x="73406" y="0"/>
                                  <a:pt x="107442" y="54356"/>
                                  <a:pt x="107442" y="117475"/>
                                </a:cubicBezTo>
                                <a:cubicBezTo>
                                  <a:pt x="107442" y="180467"/>
                                  <a:pt x="73787" y="233553"/>
                                  <a:pt x="5588" y="233553"/>
                                </a:cubicBezTo>
                                <a:lnTo>
                                  <a:pt x="0" y="233045"/>
                                </a:lnTo>
                                <a:lnTo>
                                  <a:pt x="0" y="200787"/>
                                </a:lnTo>
                                <a:lnTo>
                                  <a:pt x="1651" y="201168"/>
                                </a:lnTo>
                                <a:cubicBezTo>
                                  <a:pt x="51816" y="201168"/>
                                  <a:pt x="68580" y="158496"/>
                                  <a:pt x="68580" y="114808"/>
                                </a:cubicBezTo>
                                <a:cubicBezTo>
                                  <a:pt x="68580" y="83439"/>
                                  <a:pt x="56515" y="52705"/>
                                  <a:pt x="30353" y="39370"/>
                                </a:cubicBezTo>
                                <a:lnTo>
                                  <a:pt x="0" y="32512"/>
                                </a:lnTo>
                                <a:lnTo>
                                  <a:pt x="0" y="889"/>
                                </a:lnTo>
                                <a:lnTo>
                                  <a:pt x="469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7" name="Shape 307"/>
                        <wps:cNvSpPr/>
                        <wps:spPr>
                          <a:xfrm>
                            <a:off x="3041396" y="3081528"/>
                            <a:ext cx="36703" cy="308356"/>
                          </a:xfrm>
                          <a:custGeom>
                            <a:avLst/>
                            <a:gdLst/>
                            <a:ahLst/>
                            <a:cxnLst/>
                            <a:rect l="0" t="0" r="0" b="0"/>
                            <a:pathLst>
                              <a:path w="36703" h="308356">
                                <a:moveTo>
                                  <a:pt x="0" y="0"/>
                                </a:moveTo>
                                <a:lnTo>
                                  <a:pt x="36703" y="0"/>
                                </a:lnTo>
                                <a:lnTo>
                                  <a:pt x="36703" y="308356"/>
                                </a:lnTo>
                                <a:lnTo>
                                  <a:pt x="0" y="30835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225927" y="3319018"/>
                            <a:ext cx="99568" cy="75946"/>
                          </a:xfrm>
                          <a:custGeom>
                            <a:avLst/>
                            <a:gdLst/>
                            <a:ahLst/>
                            <a:cxnLst/>
                            <a:rect l="0" t="0" r="0" b="0"/>
                            <a:pathLst>
                              <a:path w="99568" h="75946">
                                <a:moveTo>
                                  <a:pt x="63373" y="0"/>
                                </a:moveTo>
                                <a:lnTo>
                                  <a:pt x="99568" y="0"/>
                                </a:lnTo>
                                <a:cubicBezTo>
                                  <a:pt x="89662" y="49275"/>
                                  <a:pt x="54229" y="75946"/>
                                  <a:pt x="4191" y="75946"/>
                                </a:cubicBezTo>
                                <a:lnTo>
                                  <a:pt x="0" y="75184"/>
                                </a:lnTo>
                                <a:lnTo>
                                  <a:pt x="0" y="42545"/>
                                </a:lnTo>
                                <a:lnTo>
                                  <a:pt x="5461" y="43561"/>
                                </a:lnTo>
                                <a:cubicBezTo>
                                  <a:pt x="35687" y="43561"/>
                                  <a:pt x="56896" y="28956"/>
                                  <a:pt x="633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Shape 35"/>
                        <wps:cNvSpPr/>
                        <wps:spPr>
                          <a:xfrm>
                            <a:off x="3690747" y="3161411"/>
                            <a:ext cx="108458" cy="233553"/>
                          </a:xfrm>
                          <a:custGeom>
                            <a:avLst/>
                            <a:gdLst/>
                            <a:ahLst/>
                            <a:cxnLst/>
                            <a:rect l="0" t="0" r="0" b="0"/>
                            <a:pathLst>
                              <a:path w="108458" h="233553">
                                <a:moveTo>
                                  <a:pt x="108458" y="0"/>
                                </a:moveTo>
                                <a:lnTo>
                                  <a:pt x="108458" y="32385"/>
                                </a:lnTo>
                                <a:cubicBezTo>
                                  <a:pt x="69977" y="32385"/>
                                  <a:pt x="38862" y="62611"/>
                                  <a:pt x="38862" y="116967"/>
                                </a:cubicBezTo>
                                <a:cubicBezTo>
                                  <a:pt x="38862" y="170942"/>
                                  <a:pt x="69977" y="201168"/>
                                  <a:pt x="108458" y="201168"/>
                                </a:cubicBezTo>
                                <a:lnTo>
                                  <a:pt x="108458" y="233553"/>
                                </a:lnTo>
                                <a:cubicBezTo>
                                  <a:pt x="37592" y="233553"/>
                                  <a:pt x="0" y="182245"/>
                                  <a:pt x="0" y="116967"/>
                                </a:cubicBezTo>
                                <a:cubicBezTo>
                                  <a:pt x="0" y="51435"/>
                                  <a:pt x="37592" y="0"/>
                                  <a:pt x="10845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6" name="Shape 36"/>
                        <wps:cNvSpPr/>
                        <wps:spPr>
                          <a:xfrm>
                            <a:off x="3352673" y="3161411"/>
                            <a:ext cx="189611" cy="233553"/>
                          </a:xfrm>
                          <a:custGeom>
                            <a:avLst/>
                            <a:gdLst/>
                            <a:ahLst/>
                            <a:cxnLst/>
                            <a:rect l="0" t="0" r="0" b="0"/>
                            <a:pathLst>
                              <a:path w="189611" h="233553">
                                <a:moveTo>
                                  <a:pt x="88138" y="0"/>
                                </a:moveTo>
                                <a:cubicBezTo>
                                  <a:pt x="137414" y="0"/>
                                  <a:pt x="176657" y="15494"/>
                                  <a:pt x="179705" y="69977"/>
                                </a:cubicBezTo>
                                <a:lnTo>
                                  <a:pt x="143002" y="69977"/>
                                </a:lnTo>
                                <a:cubicBezTo>
                                  <a:pt x="140335" y="41402"/>
                                  <a:pt x="115316" y="32385"/>
                                  <a:pt x="91186" y="32385"/>
                                </a:cubicBezTo>
                                <a:cubicBezTo>
                                  <a:pt x="69088" y="32385"/>
                                  <a:pt x="43688" y="38481"/>
                                  <a:pt x="43688" y="60833"/>
                                </a:cubicBezTo>
                                <a:cubicBezTo>
                                  <a:pt x="43688" y="87249"/>
                                  <a:pt x="82550" y="91567"/>
                                  <a:pt x="116586" y="99695"/>
                                </a:cubicBezTo>
                                <a:cubicBezTo>
                                  <a:pt x="153289" y="107950"/>
                                  <a:pt x="189611" y="120015"/>
                                  <a:pt x="189611" y="163195"/>
                                </a:cubicBezTo>
                                <a:cubicBezTo>
                                  <a:pt x="189611" y="216281"/>
                                  <a:pt x="139954" y="233553"/>
                                  <a:pt x="94615" y="233553"/>
                                </a:cubicBezTo>
                                <a:cubicBezTo>
                                  <a:pt x="44577" y="233553"/>
                                  <a:pt x="2159" y="213360"/>
                                  <a:pt x="0" y="157988"/>
                                </a:cubicBezTo>
                                <a:lnTo>
                                  <a:pt x="36703" y="157988"/>
                                </a:lnTo>
                                <a:cubicBezTo>
                                  <a:pt x="38100" y="190881"/>
                                  <a:pt x="66548" y="201168"/>
                                  <a:pt x="96774" y="201168"/>
                                </a:cubicBezTo>
                                <a:cubicBezTo>
                                  <a:pt x="119634" y="201168"/>
                                  <a:pt x="150749" y="196088"/>
                                  <a:pt x="150749" y="168021"/>
                                </a:cubicBezTo>
                                <a:cubicBezTo>
                                  <a:pt x="150749" y="139446"/>
                                  <a:pt x="114427" y="134747"/>
                                  <a:pt x="77724" y="126492"/>
                                </a:cubicBezTo>
                                <a:cubicBezTo>
                                  <a:pt x="41529" y="118364"/>
                                  <a:pt x="4826" y="106172"/>
                                  <a:pt x="4826" y="63500"/>
                                </a:cubicBezTo>
                                <a:cubicBezTo>
                                  <a:pt x="4826" y="18542"/>
                                  <a:pt x="49276" y="0"/>
                                  <a:pt x="8813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7" name="Shape 37"/>
                        <wps:cNvSpPr/>
                        <wps:spPr>
                          <a:xfrm>
                            <a:off x="3225927" y="3161411"/>
                            <a:ext cx="105156" cy="127762"/>
                          </a:xfrm>
                          <a:custGeom>
                            <a:avLst/>
                            <a:gdLst/>
                            <a:ahLst/>
                            <a:cxnLst/>
                            <a:rect l="0" t="0" r="0" b="0"/>
                            <a:pathLst>
                              <a:path w="105156" h="127762">
                                <a:moveTo>
                                  <a:pt x="2032" y="0"/>
                                </a:moveTo>
                                <a:cubicBezTo>
                                  <a:pt x="81026" y="0"/>
                                  <a:pt x="105156" y="73787"/>
                                  <a:pt x="102997" y="127762"/>
                                </a:cubicBezTo>
                                <a:lnTo>
                                  <a:pt x="0" y="127762"/>
                                </a:lnTo>
                                <a:lnTo>
                                  <a:pt x="0" y="95377"/>
                                </a:lnTo>
                                <a:lnTo>
                                  <a:pt x="64135" y="95377"/>
                                </a:lnTo>
                                <a:cubicBezTo>
                                  <a:pt x="62865" y="69215"/>
                                  <a:pt x="47752" y="46863"/>
                                  <a:pt x="25019" y="37338"/>
                                </a:cubicBezTo>
                                <a:lnTo>
                                  <a:pt x="0" y="32385"/>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8" name="Shape 38"/>
                        <wps:cNvSpPr/>
                        <wps:spPr>
                          <a:xfrm>
                            <a:off x="3799205" y="3161411"/>
                            <a:ext cx="108331" cy="233553"/>
                          </a:xfrm>
                          <a:custGeom>
                            <a:avLst/>
                            <a:gdLst/>
                            <a:ahLst/>
                            <a:cxnLst/>
                            <a:rect l="0" t="0" r="0" b="0"/>
                            <a:pathLst>
                              <a:path w="108331" h="233553">
                                <a:moveTo>
                                  <a:pt x="0" y="0"/>
                                </a:moveTo>
                                <a:cubicBezTo>
                                  <a:pt x="70739" y="0"/>
                                  <a:pt x="108331" y="51435"/>
                                  <a:pt x="108331" y="116967"/>
                                </a:cubicBezTo>
                                <a:cubicBezTo>
                                  <a:pt x="108331" y="182245"/>
                                  <a:pt x="70739" y="233553"/>
                                  <a:pt x="0" y="233553"/>
                                </a:cubicBezTo>
                                <a:lnTo>
                                  <a:pt x="0" y="201168"/>
                                </a:lnTo>
                                <a:cubicBezTo>
                                  <a:pt x="38354" y="201168"/>
                                  <a:pt x="69469" y="170942"/>
                                  <a:pt x="69469" y="116967"/>
                                </a:cubicBezTo>
                                <a:cubicBezTo>
                                  <a:pt x="69469" y="62611"/>
                                  <a:pt x="38354" y="32385"/>
                                  <a:pt x="0" y="32385"/>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9" name="Shape 39"/>
                        <wps:cNvSpPr/>
                        <wps:spPr>
                          <a:xfrm>
                            <a:off x="3928237" y="3078099"/>
                            <a:ext cx="123063" cy="311785"/>
                          </a:xfrm>
                          <a:custGeom>
                            <a:avLst/>
                            <a:gdLst/>
                            <a:ahLst/>
                            <a:cxnLst/>
                            <a:rect l="0" t="0" r="0" b="0"/>
                            <a:pathLst>
                              <a:path w="123063" h="311785">
                                <a:moveTo>
                                  <a:pt x="99314" y="0"/>
                                </a:moveTo>
                                <a:cubicBezTo>
                                  <a:pt x="106299" y="0"/>
                                  <a:pt x="116205" y="1270"/>
                                  <a:pt x="123063" y="3429"/>
                                </a:cubicBezTo>
                                <a:lnTo>
                                  <a:pt x="123063" y="35433"/>
                                </a:lnTo>
                                <a:cubicBezTo>
                                  <a:pt x="116586" y="33274"/>
                                  <a:pt x="108839" y="32385"/>
                                  <a:pt x="102362" y="32385"/>
                                </a:cubicBezTo>
                                <a:cubicBezTo>
                                  <a:pt x="84709" y="32385"/>
                                  <a:pt x="74295" y="37973"/>
                                  <a:pt x="74295" y="57404"/>
                                </a:cubicBezTo>
                                <a:lnTo>
                                  <a:pt x="74295" y="88519"/>
                                </a:lnTo>
                                <a:lnTo>
                                  <a:pt x="117475" y="88519"/>
                                </a:lnTo>
                                <a:lnTo>
                                  <a:pt x="117475" y="120904"/>
                                </a:lnTo>
                                <a:lnTo>
                                  <a:pt x="74295" y="120904"/>
                                </a:lnTo>
                                <a:lnTo>
                                  <a:pt x="74295" y="311785"/>
                                </a:lnTo>
                                <a:lnTo>
                                  <a:pt x="37592" y="311785"/>
                                </a:lnTo>
                                <a:lnTo>
                                  <a:pt x="37592" y="120904"/>
                                </a:lnTo>
                                <a:lnTo>
                                  <a:pt x="0" y="120904"/>
                                </a:lnTo>
                                <a:lnTo>
                                  <a:pt x="0" y="88519"/>
                                </a:lnTo>
                                <a:lnTo>
                                  <a:pt x="37592" y="88519"/>
                                </a:lnTo>
                                <a:lnTo>
                                  <a:pt x="37592" y="55245"/>
                                </a:lnTo>
                                <a:cubicBezTo>
                                  <a:pt x="37592" y="18923"/>
                                  <a:pt x="59182" y="0"/>
                                  <a:pt x="9931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8" name="Shape 308"/>
                        <wps:cNvSpPr/>
                        <wps:spPr>
                          <a:xfrm>
                            <a:off x="0" y="0"/>
                            <a:ext cx="7772146" cy="452628"/>
                          </a:xfrm>
                          <a:custGeom>
                            <a:avLst/>
                            <a:gdLst/>
                            <a:ahLst/>
                            <a:cxnLst/>
                            <a:rect l="0" t="0" r="0" b="0"/>
                            <a:pathLst>
                              <a:path w="7772146" h="452628">
                                <a:moveTo>
                                  <a:pt x="0" y="0"/>
                                </a:moveTo>
                                <a:lnTo>
                                  <a:pt x="7772146" y="0"/>
                                </a:lnTo>
                                <a:lnTo>
                                  <a:pt x="7772146" y="452628"/>
                                </a:lnTo>
                                <a:lnTo>
                                  <a:pt x="0" y="452628"/>
                                </a:lnTo>
                                <a:lnTo>
                                  <a:pt x="0" y="0"/>
                                </a:lnTo>
                              </a:path>
                            </a:pathLst>
                          </a:custGeom>
                          <a:ln w="0" cap="flat">
                            <a:miter lim="127000"/>
                          </a:ln>
                        </wps:spPr>
                        <wps:style>
                          <a:lnRef idx="0">
                            <a:srgbClr val="000000">
                              <a:alpha val="0"/>
                            </a:srgbClr>
                          </a:lnRef>
                          <a:fillRef idx="1">
                            <a:srgbClr val="4FB7CA"/>
                          </a:fillRef>
                          <a:effectRef idx="0">
                            <a:scrgbClr r="0" g="0" b="0"/>
                          </a:effectRef>
                          <a:fontRef idx="none"/>
                        </wps:style>
                        <wps:bodyPr/>
                      </wps:wsp>
                      <pic:pic xmlns:pic="http://schemas.openxmlformats.org/drawingml/2006/picture">
                        <pic:nvPicPr>
                          <pic:cNvPr id="42" name="Picture 42"/>
                          <pic:cNvPicPr/>
                        </pic:nvPicPr>
                        <pic:blipFill>
                          <a:blip r:embed="rId11"/>
                          <a:stretch>
                            <a:fillRect/>
                          </a:stretch>
                        </pic:blipFill>
                        <pic:spPr>
                          <a:xfrm>
                            <a:off x="2400173" y="169142"/>
                            <a:ext cx="3097172" cy="236220"/>
                          </a:xfrm>
                          <a:prstGeom prst="rect">
                            <a:avLst/>
                          </a:prstGeom>
                        </pic:spPr>
                      </pic:pic>
                      <wps:wsp>
                        <wps:cNvPr id="43" name="Rectangle 43"/>
                        <wps:cNvSpPr/>
                        <wps:spPr>
                          <a:xfrm>
                            <a:off x="3137864" y="174475"/>
                            <a:ext cx="1707185" cy="230871"/>
                          </a:xfrm>
                          <a:prstGeom prst="rect">
                            <a:avLst/>
                          </a:prstGeom>
                          <a:ln>
                            <a:noFill/>
                          </a:ln>
                        </wps:spPr>
                        <wps:txbx>
                          <w:txbxContent>
                            <w:p w14:paraId="7B4C423A" w14:textId="77777777" w:rsidR="009130AC" w:rsidRDefault="00E40339" w:rsidP="0083076F">
                              <w:r>
                                <w:rPr>
                                  <w:rFonts w:ascii="Arial" w:eastAsia="Arial" w:hAnsi="Arial" w:cs="Arial"/>
                                  <w:color w:val="2D2D58"/>
                                </w:rPr>
                                <w:t>SOLUTION MANUALS</w:t>
                              </w:r>
                            </w:p>
                          </w:txbxContent>
                        </wps:txbx>
                        <wps:bodyPr horzOverflow="overflow" vert="horz" lIns="0" tIns="0" rIns="0" bIns="0" rtlCol="0">
                          <a:noAutofit/>
                        </wps:bodyPr>
                      </wps:wsp>
                      <wps:wsp>
                        <wps:cNvPr id="45" name="Shape 45"/>
                        <wps:cNvSpPr/>
                        <wps:spPr>
                          <a:xfrm>
                            <a:off x="6268339" y="1350899"/>
                            <a:ext cx="67310" cy="134747"/>
                          </a:xfrm>
                          <a:custGeom>
                            <a:avLst/>
                            <a:gdLst/>
                            <a:ahLst/>
                            <a:cxnLst/>
                            <a:rect l="0" t="0" r="0" b="0"/>
                            <a:pathLst>
                              <a:path w="67310" h="134747">
                                <a:moveTo>
                                  <a:pt x="67310" y="0"/>
                                </a:moveTo>
                                <a:lnTo>
                                  <a:pt x="67310" y="14986"/>
                                </a:lnTo>
                                <a:cubicBezTo>
                                  <a:pt x="36068" y="14986"/>
                                  <a:pt x="16637" y="38608"/>
                                  <a:pt x="16637" y="67310"/>
                                </a:cubicBezTo>
                                <a:cubicBezTo>
                                  <a:pt x="16637" y="96139"/>
                                  <a:pt x="36068" y="119761"/>
                                  <a:pt x="67310" y="119761"/>
                                </a:cubicBezTo>
                                <a:lnTo>
                                  <a:pt x="67310" y="134747"/>
                                </a:lnTo>
                                <a:cubicBezTo>
                                  <a:pt x="28067" y="134747"/>
                                  <a:pt x="0" y="106426"/>
                                  <a:pt x="0" y="67310"/>
                                </a:cubicBezTo>
                                <a:cubicBezTo>
                                  <a:pt x="0" y="28321"/>
                                  <a:pt x="28067" y="0"/>
                                  <a:pt x="673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6" name="Shape 46"/>
                        <wps:cNvSpPr/>
                        <wps:spPr>
                          <a:xfrm>
                            <a:off x="6335649" y="1350899"/>
                            <a:ext cx="67437" cy="134747"/>
                          </a:xfrm>
                          <a:custGeom>
                            <a:avLst/>
                            <a:gdLst/>
                            <a:ahLst/>
                            <a:cxnLst/>
                            <a:rect l="0" t="0" r="0" b="0"/>
                            <a:pathLst>
                              <a:path w="67437" h="134747">
                                <a:moveTo>
                                  <a:pt x="0" y="0"/>
                                </a:moveTo>
                                <a:cubicBezTo>
                                  <a:pt x="39370" y="0"/>
                                  <a:pt x="67437" y="28321"/>
                                  <a:pt x="67437" y="67310"/>
                                </a:cubicBezTo>
                                <a:cubicBezTo>
                                  <a:pt x="67437" y="106426"/>
                                  <a:pt x="39370" y="134747"/>
                                  <a:pt x="0" y="134747"/>
                                </a:cubicBezTo>
                                <a:lnTo>
                                  <a:pt x="0" y="119761"/>
                                </a:lnTo>
                                <a:cubicBezTo>
                                  <a:pt x="31369" y="119761"/>
                                  <a:pt x="50800" y="96139"/>
                                  <a:pt x="50800" y="67310"/>
                                </a:cubicBezTo>
                                <a:cubicBezTo>
                                  <a:pt x="50800" y="38608"/>
                                  <a:pt x="31369" y="14986"/>
                                  <a:pt x="0" y="14986"/>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7" name="Shape 47"/>
                        <wps:cNvSpPr/>
                        <wps:spPr>
                          <a:xfrm>
                            <a:off x="6436614" y="1351280"/>
                            <a:ext cx="67056" cy="194183"/>
                          </a:xfrm>
                          <a:custGeom>
                            <a:avLst/>
                            <a:gdLst/>
                            <a:ahLst/>
                            <a:cxnLst/>
                            <a:rect l="0" t="0" r="0" b="0"/>
                            <a:pathLst>
                              <a:path w="67056" h="194183">
                                <a:moveTo>
                                  <a:pt x="67056" y="0"/>
                                </a:moveTo>
                                <a:lnTo>
                                  <a:pt x="67056" y="14859"/>
                                </a:lnTo>
                                <a:lnTo>
                                  <a:pt x="47371" y="18669"/>
                                </a:lnTo>
                                <a:cubicBezTo>
                                  <a:pt x="28067" y="26670"/>
                                  <a:pt x="14986" y="45338"/>
                                  <a:pt x="14986" y="66928"/>
                                </a:cubicBezTo>
                                <a:cubicBezTo>
                                  <a:pt x="14986" y="88646"/>
                                  <a:pt x="28067" y="107188"/>
                                  <a:pt x="47371" y="115188"/>
                                </a:cubicBezTo>
                                <a:lnTo>
                                  <a:pt x="67056" y="119126"/>
                                </a:lnTo>
                                <a:lnTo>
                                  <a:pt x="67056" y="133985"/>
                                </a:lnTo>
                                <a:lnTo>
                                  <a:pt x="39497" y="128143"/>
                                </a:lnTo>
                                <a:cubicBezTo>
                                  <a:pt x="30353" y="123825"/>
                                  <a:pt x="22225" y="117475"/>
                                  <a:pt x="17145" y="108585"/>
                                </a:cubicBezTo>
                                <a:lnTo>
                                  <a:pt x="16637" y="108585"/>
                                </a:lnTo>
                                <a:lnTo>
                                  <a:pt x="16637" y="194183"/>
                                </a:lnTo>
                                <a:lnTo>
                                  <a:pt x="0" y="194183"/>
                                </a:lnTo>
                                <a:lnTo>
                                  <a:pt x="0" y="2921"/>
                                </a:lnTo>
                                <a:lnTo>
                                  <a:pt x="16637" y="2921"/>
                                </a:lnTo>
                                <a:lnTo>
                                  <a:pt x="16637" y="25400"/>
                                </a:lnTo>
                                <a:lnTo>
                                  <a:pt x="17145" y="25400"/>
                                </a:lnTo>
                                <a:cubicBezTo>
                                  <a:pt x="22225" y="16510"/>
                                  <a:pt x="30353" y="10160"/>
                                  <a:pt x="39497" y="5842"/>
                                </a:cubicBezTo>
                                <a:lnTo>
                                  <a:pt x="6705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8" name="Shape 48"/>
                        <wps:cNvSpPr/>
                        <wps:spPr>
                          <a:xfrm>
                            <a:off x="6503670" y="1350899"/>
                            <a:ext cx="68707" cy="134747"/>
                          </a:xfrm>
                          <a:custGeom>
                            <a:avLst/>
                            <a:gdLst/>
                            <a:ahLst/>
                            <a:cxnLst/>
                            <a:rect l="0" t="0" r="0" b="0"/>
                            <a:pathLst>
                              <a:path w="68707" h="134747">
                                <a:moveTo>
                                  <a:pt x="1398" y="0"/>
                                </a:moveTo>
                                <a:cubicBezTo>
                                  <a:pt x="40640" y="0"/>
                                  <a:pt x="68707" y="28321"/>
                                  <a:pt x="68707" y="67310"/>
                                </a:cubicBezTo>
                                <a:cubicBezTo>
                                  <a:pt x="68707" y="106426"/>
                                  <a:pt x="40640" y="134747"/>
                                  <a:pt x="1398" y="134747"/>
                                </a:cubicBezTo>
                                <a:lnTo>
                                  <a:pt x="0" y="134366"/>
                                </a:lnTo>
                                <a:lnTo>
                                  <a:pt x="0" y="119507"/>
                                </a:lnTo>
                                <a:lnTo>
                                  <a:pt x="1398" y="119761"/>
                                </a:lnTo>
                                <a:cubicBezTo>
                                  <a:pt x="32639" y="119761"/>
                                  <a:pt x="52070" y="96139"/>
                                  <a:pt x="52070" y="67310"/>
                                </a:cubicBezTo>
                                <a:cubicBezTo>
                                  <a:pt x="52070" y="38481"/>
                                  <a:pt x="32639" y="14986"/>
                                  <a:pt x="1398" y="14986"/>
                                </a:cubicBezTo>
                                <a:lnTo>
                                  <a:pt x="0" y="15240"/>
                                </a:lnTo>
                                <a:lnTo>
                                  <a:pt x="0" y="381"/>
                                </a:lnTo>
                                <a:lnTo>
                                  <a:pt x="139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9" name="Shape 49"/>
                        <wps:cNvSpPr/>
                        <wps:spPr>
                          <a:xfrm>
                            <a:off x="6602349" y="1351280"/>
                            <a:ext cx="61976" cy="133858"/>
                          </a:xfrm>
                          <a:custGeom>
                            <a:avLst/>
                            <a:gdLst/>
                            <a:ahLst/>
                            <a:cxnLst/>
                            <a:rect l="0" t="0" r="0" b="0"/>
                            <a:pathLst>
                              <a:path w="61976" h="133858">
                                <a:moveTo>
                                  <a:pt x="61976" y="0"/>
                                </a:moveTo>
                                <a:lnTo>
                                  <a:pt x="61976" y="14859"/>
                                </a:lnTo>
                                <a:lnTo>
                                  <a:pt x="40513" y="20193"/>
                                </a:lnTo>
                                <a:cubicBezTo>
                                  <a:pt x="22352" y="30352"/>
                                  <a:pt x="16510" y="51181"/>
                                  <a:pt x="16510" y="56134"/>
                                </a:cubicBezTo>
                                <a:lnTo>
                                  <a:pt x="61976" y="56134"/>
                                </a:lnTo>
                                <a:lnTo>
                                  <a:pt x="61976" y="71120"/>
                                </a:lnTo>
                                <a:lnTo>
                                  <a:pt x="16510" y="71120"/>
                                </a:lnTo>
                                <a:cubicBezTo>
                                  <a:pt x="16510" y="81534"/>
                                  <a:pt x="21971" y="103505"/>
                                  <a:pt x="41148" y="113792"/>
                                </a:cubicBezTo>
                                <a:lnTo>
                                  <a:pt x="61976" y="118618"/>
                                </a:lnTo>
                                <a:lnTo>
                                  <a:pt x="61976" y="133858"/>
                                </a:lnTo>
                                <a:lnTo>
                                  <a:pt x="38100" y="129286"/>
                                </a:lnTo>
                                <a:cubicBezTo>
                                  <a:pt x="14478" y="119634"/>
                                  <a:pt x="0" y="96393"/>
                                  <a:pt x="0" y="66675"/>
                                </a:cubicBezTo>
                                <a:cubicBezTo>
                                  <a:pt x="0" y="37973"/>
                                  <a:pt x="14859" y="14605"/>
                                  <a:pt x="38100" y="4699"/>
                                </a:cubicBezTo>
                                <a:lnTo>
                                  <a:pt x="619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0" name="Shape 50"/>
                        <wps:cNvSpPr/>
                        <wps:spPr>
                          <a:xfrm>
                            <a:off x="6664325" y="1447927"/>
                            <a:ext cx="58166" cy="37719"/>
                          </a:xfrm>
                          <a:custGeom>
                            <a:avLst/>
                            <a:gdLst/>
                            <a:ahLst/>
                            <a:cxnLst/>
                            <a:rect l="0" t="0" r="0" b="0"/>
                            <a:pathLst>
                              <a:path w="58166" h="37719">
                                <a:moveTo>
                                  <a:pt x="45974" y="0"/>
                                </a:moveTo>
                                <a:lnTo>
                                  <a:pt x="58166" y="10287"/>
                                </a:lnTo>
                                <a:cubicBezTo>
                                  <a:pt x="45212" y="29591"/>
                                  <a:pt x="25527" y="37719"/>
                                  <a:pt x="2794" y="37719"/>
                                </a:cubicBezTo>
                                <a:lnTo>
                                  <a:pt x="0" y="37211"/>
                                </a:lnTo>
                                <a:lnTo>
                                  <a:pt x="0" y="21971"/>
                                </a:lnTo>
                                <a:lnTo>
                                  <a:pt x="3048" y="22733"/>
                                </a:lnTo>
                                <a:cubicBezTo>
                                  <a:pt x="19939" y="22733"/>
                                  <a:pt x="37719" y="13843"/>
                                  <a:pt x="4597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1" name="Shape 51"/>
                        <wps:cNvSpPr/>
                        <wps:spPr>
                          <a:xfrm>
                            <a:off x="6664325" y="1350899"/>
                            <a:ext cx="62103" cy="71501"/>
                          </a:xfrm>
                          <a:custGeom>
                            <a:avLst/>
                            <a:gdLst/>
                            <a:ahLst/>
                            <a:cxnLst/>
                            <a:rect l="0" t="0" r="0" b="0"/>
                            <a:pathLst>
                              <a:path w="62103" h="71501">
                                <a:moveTo>
                                  <a:pt x="2032" y="0"/>
                                </a:moveTo>
                                <a:cubicBezTo>
                                  <a:pt x="41275" y="0"/>
                                  <a:pt x="62103" y="30226"/>
                                  <a:pt x="62103" y="59944"/>
                                </a:cubicBezTo>
                                <a:lnTo>
                                  <a:pt x="62103" y="71501"/>
                                </a:lnTo>
                                <a:lnTo>
                                  <a:pt x="0" y="71501"/>
                                </a:lnTo>
                                <a:lnTo>
                                  <a:pt x="0" y="56515"/>
                                </a:lnTo>
                                <a:lnTo>
                                  <a:pt x="45466" y="56515"/>
                                </a:lnTo>
                                <a:cubicBezTo>
                                  <a:pt x="45466" y="33782"/>
                                  <a:pt x="25781" y="14986"/>
                                  <a:pt x="1143" y="14986"/>
                                </a:cubicBezTo>
                                <a:lnTo>
                                  <a:pt x="0" y="15240"/>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2" name="Shape 52"/>
                        <wps:cNvSpPr/>
                        <wps:spPr>
                          <a:xfrm>
                            <a:off x="6762243" y="1350899"/>
                            <a:ext cx="110998" cy="131318"/>
                          </a:xfrm>
                          <a:custGeom>
                            <a:avLst/>
                            <a:gdLst/>
                            <a:ahLst/>
                            <a:cxnLst/>
                            <a:rect l="0" t="0" r="0" b="0"/>
                            <a:pathLst>
                              <a:path w="110998" h="131318">
                                <a:moveTo>
                                  <a:pt x="62230" y="0"/>
                                </a:moveTo>
                                <a:cubicBezTo>
                                  <a:pt x="102235" y="0"/>
                                  <a:pt x="110998" y="27178"/>
                                  <a:pt x="110998" y="55118"/>
                                </a:cubicBezTo>
                                <a:lnTo>
                                  <a:pt x="110998" y="131318"/>
                                </a:lnTo>
                                <a:lnTo>
                                  <a:pt x="94361" y="131318"/>
                                </a:lnTo>
                                <a:lnTo>
                                  <a:pt x="94361" y="56007"/>
                                </a:lnTo>
                                <a:cubicBezTo>
                                  <a:pt x="94361" y="35179"/>
                                  <a:pt x="88646" y="14986"/>
                                  <a:pt x="62230" y="14986"/>
                                </a:cubicBezTo>
                                <a:cubicBezTo>
                                  <a:pt x="37592" y="14986"/>
                                  <a:pt x="17907" y="32131"/>
                                  <a:pt x="17907" y="67310"/>
                                </a:cubicBezTo>
                                <a:lnTo>
                                  <a:pt x="17907" y="131318"/>
                                </a:lnTo>
                                <a:lnTo>
                                  <a:pt x="1270" y="131318"/>
                                </a:lnTo>
                                <a:lnTo>
                                  <a:pt x="1270" y="39370"/>
                                </a:lnTo>
                                <a:cubicBezTo>
                                  <a:pt x="1270" y="29972"/>
                                  <a:pt x="0" y="10033"/>
                                  <a:pt x="0" y="3302"/>
                                </a:cubicBezTo>
                                <a:lnTo>
                                  <a:pt x="16510" y="3302"/>
                                </a:lnTo>
                                <a:cubicBezTo>
                                  <a:pt x="16890" y="12827"/>
                                  <a:pt x="17145" y="23241"/>
                                  <a:pt x="17652" y="25781"/>
                                </a:cubicBezTo>
                                <a:lnTo>
                                  <a:pt x="18542" y="25781"/>
                                </a:lnTo>
                                <a:cubicBezTo>
                                  <a:pt x="25146" y="11684"/>
                                  <a:pt x="41528" y="0"/>
                                  <a:pt x="622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 name="Shape 53"/>
                        <wps:cNvSpPr/>
                        <wps:spPr>
                          <a:xfrm>
                            <a:off x="6902450" y="1345946"/>
                            <a:ext cx="109093" cy="139700"/>
                          </a:xfrm>
                          <a:custGeom>
                            <a:avLst/>
                            <a:gdLst/>
                            <a:ahLst/>
                            <a:cxnLst/>
                            <a:rect l="0" t="0" r="0" b="0"/>
                            <a:pathLst>
                              <a:path w="109093" h="139700">
                                <a:moveTo>
                                  <a:pt x="57531" y="0"/>
                                </a:moveTo>
                                <a:cubicBezTo>
                                  <a:pt x="75311" y="0"/>
                                  <a:pt x="94107" y="5588"/>
                                  <a:pt x="105029" y="20193"/>
                                </a:cubicBezTo>
                                <a:lnTo>
                                  <a:pt x="82804" y="40132"/>
                                </a:lnTo>
                                <a:cubicBezTo>
                                  <a:pt x="76454" y="31369"/>
                                  <a:pt x="68072" y="26543"/>
                                  <a:pt x="56769" y="26543"/>
                                </a:cubicBezTo>
                                <a:cubicBezTo>
                                  <a:pt x="47879" y="26543"/>
                                  <a:pt x="37338" y="30735"/>
                                  <a:pt x="37338" y="40767"/>
                                </a:cubicBezTo>
                                <a:cubicBezTo>
                                  <a:pt x="37338" y="64516"/>
                                  <a:pt x="109093" y="45212"/>
                                  <a:pt x="109093" y="97028"/>
                                </a:cubicBezTo>
                                <a:cubicBezTo>
                                  <a:pt x="109093" y="128524"/>
                                  <a:pt x="78867" y="139700"/>
                                  <a:pt x="51816" y="139700"/>
                                </a:cubicBezTo>
                                <a:cubicBezTo>
                                  <a:pt x="31242" y="139700"/>
                                  <a:pt x="13462" y="134366"/>
                                  <a:pt x="0" y="119126"/>
                                </a:cubicBezTo>
                                <a:lnTo>
                                  <a:pt x="22098" y="98425"/>
                                </a:lnTo>
                                <a:cubicBezTo>
                                  <a:pt x="30734" y="107823"/>
                                  <a:pt x="39624" y="114681"/>
                                  <a:pt x="53721" y="114681"/>
                                </a:cubicBezTo>
                                <a:cubicBezTo>
                                  <a:pt x="63373" y="114681"/>
                                  <a:pt x="75819" y="109982"/>
                                  <a:pt x="75819" y="99441"/>
                                </a:cubicBezTo>
                                <a:cubicBezTo>
                                  <a:pt x="75819" y="72010"/>
                                  <a:pt x="4064" y="93599"/>
                                  <a:pt x="4064" y="42926"/>
                                </a:cubicBezTo>
                                <a:cubicBezTo>
                                  <a:pt x="4064" y="13336"/>
                                  <a:pt x="30734" y="0"/>
                                  <a:pt x="57531"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 name="Shape 54"/>
                        <wps:cNvSpPr/>
                        <wps:spPr>
                          <a:xfrm>
                            <a:off x="7021831" y="1310767"/>
                            <a:ext cx="97282" cy="174878"/>
                          </a:xfrm>
                          <a:custGeom>
                            <a:avLst/>
                            <a:gdLst/>
                            <a:ahLst/>
                            <a:cxnLst/>
                            <a:rect l="0" t="0" r="0" b="0"/>
                            <a:pathLst>
                              <a:path w="97282" h="174878">
                                <a:moveTo>
                                  <a:pt x="27432" y="0"/>
                                </a:moveTo>
                                <a:lnTo>
                                  <a:pt x="60706" y="0"/>
                                </a:lnTo>
                                <a:lnTo>
                                  <a:pt x="60706" y="38481"/>
                                </a:lnTo>
                                <a:lnTo>
                                  <a:pt x="97282" y="38481"/>
                                </a:lnTo>
                                <a:lnTo>
                                  <a:pt x="97282" y="66801"/>
                                </a:lnTo>
                                <a:lnTo>
                                  <a:pt x="60706" y="66801"/>
                                </a:lnTo>
                                <a:lnTo>
                                  <a:pt x="60706" y="124968"/>
                                </a:lnTo>
                                <a:cubicBezTo>
                                  <a:pt x="60706" y="138302"/>
                                  <a:pt x="64515" y="146558"/>
                                  <a:pt x="79248" y="146558"/>
                                </a:cubicBezTo>
                                <a:cubicBezTo>
                                  <a:pt x="85089" y="146558"/>
                                  <a:pt x="93090" y="145414"/>
                                  <a:pt x="97282" y="142367"/>
                                </a:cubicBezTo>
                                <a:lnTo>
                                  <a:pt x="97282" y="170434"/>
                                </a:lnTo>
                                <a:cubicBezTo>
                                  <a:pt x="90297" y="173736"/>
                                  <a:pt x="78739" y="174878"/>
                                  <a:pt x="70993" y="174878"/>
                                </a:cubicBezTo>
                                <a:cubicBezTo>
                                  <a:pt x="35687" y="174878"/>
                                  <a:pt x="27432" y="159003"/>
                                  <a:pt x="27432" y="127762"/>
                                </a:cubicBezTo>
                                <a:lnTo>
                                  <a:pt x="27432" y="66801"/>
                                </a:lnTo>
                                <a:lnTo>
                                  <a:pt x="0" y="66801"/>
                                </a:lnTo>
                                <a:lnTo>
                                  <a:pt x="0" y="38481"/>
                                </a:lnTo>
                                <a:lnTo>
                                  <a:pt x="27432" y="38481"/>
                                </a:lnTo>
                                <a:lnTo>
                                  <a:pt x="274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5" name="Shape 55"/>
                        <wps:cNvSpPr/>
                        <wps:spPr>
                          <a:xfrm>
                            <a:off x="7136257" y="1400302"/>
                            <a:ext cx="61723" cy="85344"/>
                          </a:xfrm>
                          <a:custGeom>
                            <a:avLst/>
                            <a:gdLst/>
                            <a:ahLst/>
                            <a:cxnLst/>
                            <a:rect l="0" t="0" r="0" b="0"/>
                            <a:pathLst>
                              <a:path w="61723" h="85344">
                                <a:moveTo>
                                  <a:pt x="61723" y="0"/>
                                </a:moveTo>
                                <a:lnTo>
                                  <a:pt x="61723" y="23876"/>
                                </a:lnTo>
                                <a:lnTo>
                                  <a:pt x="51308" y="25527"/>
                                </a:lnTo>
                                <a:cubicBezTo>
                                  <a:pt x="41149" y="28194"/>
                                  <a:pt x="33275" y="33401"/>
                                  <a:pt x="33275" y="42926"/>
                                </a:cubicBezTo>
                                <a:cubicBezTo>
                                  <a:pt x="33275" y="55118"/>
                                  <a:pt x="45720" y="60325"/>
                                  <a:pt x="56515" y="60325"/>
                                </a:cubicBezTo>
                                <a:lnTo>
                                  <a:pt x="61723" y="58674"/>
                                </a:lnTo>
                                <a:lnTo>
                                  <a:pt x="61723" y="82550"/>
                                </a:lnTo>
                                <a:lnTo>
                                  <a:pt x="48514" y="85344"/>
                                </a:lnTo>
                                <a:cubicBezTo>
                                  <a:pt x="23876" y="85344"/>
                                  <a:pt x="0" y="71755"/>
                                  <a:pt x="0" y="45466"/>
                                </a:cubicBezTo>
                                <a:cubicBezTo>
                                  <a:pt x="0" y="12954"/>
                                  <a:pt x="28322" y="3175"/>
                                  <a:pt x="56642" y="254"/>
                                </a:cubicBezTo>
                                <a:lnTo>
                                  <a:pt x="617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6" name="Shape 56"/>
                        <wps:cNvSpPr/>
                        <wps:spPr>
                          <a:xfrm>
                            <a:off x="7144894" y="1346454"/>
                            <a:ext cx="53086" cy="38227"/>
                          </a:xfrm>
                          <a:custGeom>
                            <a:avLst/>
                            <a:gdLst/>
                            <a:ahLst/>
                            <a:cxnLst/>
                            <a:rect l="0" t="0" r="0" b="0"/>
                            <a:pathLst>
                              <a:path w="53086" h="38227">
                                <a:moveTo>
                                  <a:pt x="53086" y="0"/>
                                </a:moveTo>
                                <a:lnTo>
                                  <a:pt x="53086" y="24511"/>
                                </a:lnTo>
                                <a:lnTo>
                                  <a:pt x="52832" y="24384"/>
                                </a:lnTo>
                                <a:cubicBezTo>
                                  <a:pt x="38988" y="24384"/>
                                  <a:pt x="26288" y="29972"/>
                                  <a:pt x="17399" y="38227"/>
                                </a:cubicBezTo>
                                <a:lnTo>
                                  <a:pt x="0" y="20827"/>
                                </a:lnTo>
                                <a:cubicBezTo>
                                  <a:pt x="7365" y="13335"/>
                                  <a:pt x="16128" y="8001"/>
                                  <a:pt x="25781" y="4572"/>
                                </a:cubicBezTo>
                                <a:lnTo>
                                  <a:pt x="5308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7" name="Shape 57"/>
                        <wps:cNvSpPr/>
                        <wps:spPr>
                          <a:xfrm>
                            <a:off x="7197979" y="1345946"/>
                            <a:ext cx="60198" cy="136906"/>
                          </a:xfrm>
                          <a:custGeom>
                            <a:avLst/>
                            <a:gdLst/>
                            <a:ahLst/>
                            <a:cxnLst/>
                            <a:rect l="0" t="0" r="0" b="0"/>
                            <a:pathLst>
                              <a:path w="60198" h="136906">
                                <a:moveTo>
                                  <a:pt x="3428" y="0"/>
                                </a:moveTo>
                                <a:cubicBezTo>
                                  <a:pt x="60198" y="0"/>
                                  <a:pt x="60198" y="41022"/>
                                  <a:pt x="60198" y="59817"/>
                                </a:cubicBezTo>
                                <a:lnTo>
                                  <a:pt x="60198" y="136398"/>
                                </a:lnTo>
                                <a:lnTo>
                                  <a:pt x="30352" y="136398"/>
                                </a:lnTo>
                                <a:lnTo>
                                  <a:pt x="30352" y="118111"/>
                                </a:lnTo>
                                <a:lnTo>
                                  <a:pt x="29464" y="118111"/>
                                </a:lnTo>
                                <a:cubicBezTo>
                                  <a:pt x="24764" y="125476"/>
                                  <a:pt x="18542" y="130937"/>
                                  <a:pt x="11176" y="134493"/>
                                </a:cubicBezTo>
                                <a:lnTo>
                                  <a:pt x="0" y="136906"/>
                                </a:lnTo>
                                <a:lnTo>
                                  <a:pt x="0" y="113030"/>
                                </a:lnTo>
                                <a:lnTo>
                                  <a:pt x="20065" y="106426"/>
                                </a:lnTo>
                                <a:cubicBezTo>
                                  <a:pt x="25653" y="101092"/>
                                  <a:pt x="28321" y="93473"/>
                                  <a:pt x="28321" y="84201"/>
                                </a:cubicBezTo>
                                <a:lnTo>
                                  <a:pt x="28321" y="76709"/>
                                </a:lnTo>
                                <a:lnTo>
                                  <a:pt x="21463" y="76709"/>
                                </a:lnTo>
                                <a:cubicBezTo>
                                  <a:pt x="16890" y="76709"/>
                                  <a:pt x="11430" y="76836"/>
                                  <a:pt x="5842" y="77216"/>
                                </a:cubicBezTo>
                                <a:lnTo>
                                  <a:pt x="0" y="78232"/>
                                </a:lnTo>
                                <a:lnTo>
                                  <a:pt x="0" y="54356"/>
                                </a:lnTo>
                                <a:lnTo>
                                  <a:pt x="21971" y="53467"/>
                                </a:lnTo>
                                <a:lnTo>
                                  <a:pt x="30352" y="53467"/>
                                </a:lnTo>
                                <a:lnTo>
                                  <a:pt x="30352" y="49911"/>
                                </a:lnTo>
                                <a:cubicBezTo>
                                  <a:pt x="30352" y="41656"/>
                                  <a:pt x="27051" y="35433"/>
                                  <a:pt x="21717" y="31242"/>
                                </a:cubicBezTo>
                                <a:lnTo>
                                  <a:pt x="0" y="25019"/>
                                </a:lnTo>
                                <a:lnTo>
                                  <a:pt x="0" y="508"/>
                                </a:lnTo>
                                <a:lnTo>
                                  <a:pt x="342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7274814" y="1349248"/>
                            <a:ext cx="149352" cy="132969"/>
                          </a:xfrm>
                          <a:custGeom>
                            <a:avLst/>
                            <a:gdLst/>
                            <a:ahLst/>
                            <a:cxnLst/>
                            <a:rect l="0" t="0" r="0" b="0"/>
                            <a:pathLst>
                              <a:path w="149352" h="132969">
                                <a:moveTo>
                                  <a:pt x="7493" y="0"/>
                                </a:moveTo>
                                <a:lnTo>
                                  <a:pt x="47879" y="0"/>
                                </a:lnTo>
                                <a:lnTo>
                                  <a:pt x="74549" y="39878"/>
                                </a:lnTo>
                                <a:lnTo>
                                  <a:pt x="103378" y="0"/>
                                </a:lnTo>
                                <a:lnTo>
                                  <a:pt x="141351" y="0"/>
                                </a:lnTo>
                                <a:lnTo>
                                  <a:pt x="95885" y="61595"/>
                                </a:lnTo>
                                <a:lnTo>
                                  <a:pt x="149352" y="132969"/>
                                </a:lnTo>
                                <a:lnTo>
                                  <a:pt x="108966" y="132969"/>
                                </a:lnTo>
                                <a:lnTo>
                                  <a:pt x="74295" y="85344"/>
                                </a:lnTo>
                                <a:lnTo>
                                  <a:pt x="39370" y="132969"/>
                                </a:lnTo>
                                <a:lnTo>
                                  <a:pt x="0" y="132969"/>
                                </a:lnTo>
                                <a:lnTo>
                                  <a:pt x="53467" y="61595"/>
                                </a:lnTo>
                                <a:lnTo>
                                  <a:pt x="74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6569583" y="694817"/>
                            <a:ext cx="656082" cy="134620"/>
                          </a:xfrm>
                          <a:custGeom>
                            <a:avLst/>
                            <a:gdLst/>
                            <a:ahLst/>
                            <a:cxnLst/>
                            <a:rect l="0" t="0" r="0" b="0"/>
                            <a:pathLst>
                              <a:path w="656082" h="134620">
                                <a:moveTo>
                                  <a:pt x="30226" y="635"/>
                                </a:moveTo>
                                <a:lnTo>
                                  <a:pt x="630936" y="29210"/>
                                </a:lnTo>
                                <a:cubicBezTo>
                                  <a:pt x="645161" y="29845"/>
                                  <a:pt x="656082" y="41910"/>
                                  <a:pt x="655448" y="56134"/>
                                </a:cubicBezTo>
                                <a:lnTo>
                                  <a:pt x="652907" y="109474"/>
                                </a:lnTo>
                                <a:cubicBezTo>
                                  <a:pt x="652145" y="123698"/>
                                  <a:pt x="640207" y="134620"/>
                                  <a:pt x="625984" y="133985"/>
                                </a:cubicBezTo>
                                <a:lnTo>
                                  <a:pt x="25147" y="105410"/>
                                </a:lnTo>
                                <a:cubicBezTo>
                                  <a:pt x="11049" y="104775"/>
                                  <a:pt x="0" y="92710"/>
                                  <a:pt x="762" y="78486"/>
                                </a:cubicBezTo>
                                <a:lnTo>
                                  <a:pt x="3302" y="25146"/>
                                </a:lnTo>
                                <a:cubicBezTo>
                                  <a:pt x="3937" y="10922"/>
                                  <a:pt x="16002" y="0"/>
                                  <a:pt x="30226" y="635"/>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Shape 60"/>
                        <wps:cNvSpPr/>
                        <wps:spPr>
                          <a:xfrm>
                            <a:off x="6505575" y="907542"/>
                            <a:ext cx="519430" cy="107314"/>
                          </a:xfrm>
                          <a:custGeom>
                            <a:avLst/>
                            <a:gdLst/>
                            <a:ahLst/>
                            <a:cxnLst/>
                            <a:rect l="0" t="0" r="0" b="0"/>
                            <a:pathLst>
                              <a:path w="519430" h="107314">
                                <a:moveTo>
                                  <a:pt x="15367" y="0"/>
                                </a:moveTo>
                                <a:lnTo>
                                  <a:pt x="504063" y="0"/>
                                </a:lnTo>
                                <a:cubicBezTo>
                                  <a:pt x="512572" y="0"/>
                                  <a:pt x="519430" y="6985"/>
                                  <a:pt x="519430" y="15494"/>
                                </a:cubicBezTo>
                                <a:lnTo>
                                  <a:pt x="519430" y="91821"/>
                                </a:lnTo>
                                <a:cubicBezTo>
                                  <a:pt x="519430" y="100457"/>
                                  <a:pt x="512572" y="107314"/>
                                  <a:pt x="504063" y="107314"/>
                                </a:cubicBezTo>
                                <a:lnTo>
                                  <a:pt x="15367" y="107314"/>
                                </a:lnTo>
                                <a:cubicBezTo>
                                  <a:pt x="6858" y="107314"/>
                                  <a:pt x="0" y="100457"/>
                                  <a:pt x="0" y="91821"/>
                                </a:cubicBezTo>
                                <a:lnTo>
                                  <a:pt x="0" y="15494"/>
                                </a:lnTo>
                                <a:cubicBezTo>
                                  <a:pt x="0" y="6985"/>
                                  <a:pt x="6858" y="0"/>
                                  <a:pt x="1536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1" name="Shape 61"/>
                        <wps:cNvSpPr/>
                        <wps:spPr>
                          <a:xfrm>
                            <a:off x="6592444" y="1021334"/>
                            <a:ext cx="583057" cy="93980"/>
                          </a:xfrm>
                          <a:custGeom>
                            <a:avLst/>
                            <a:gdLst/>
                            <a:ahLst/>
                            <a:cxnLst/>
                            <a:rect l="0" t="0" r="0" b="0"/>
                            <a:pathLst>
                              <a:path w="583057" h="93980">
                                <a:moveTo>
                                  <a:pt x="566038" y="254"/>
                                </a:moveTo>
                                <a:cubicBezTo>
                                  <a:pt x="574294" y="0"/>
                                  <a:pt x="581151" y="6731"/>
                                  <a:pt x="581406" y="15240"/>
                                </a:cubicBezTo>
                                <a:lnTo>
                                  <a:pt x="582802" y="60579"/>
                                </a:lnTo>
                                <a:cubicBezTo>
                                  <a:pt x="583057" y="69215"/>
                                  <a:pt x="576707" y="76327"/>
                                  <a:pt x="568325" y="76581"/>
                                </a:cubicBezTo>
                                <a:lnTo>
                                  <a:pt x="17145" y="93726"/>
                                </a:lnTo>
                                <a:cubicBezTo>
                                  <a:pt x="8889" y="93980"/>
                                  <a:pt x="2032" y="87249"/>
                                  <a:pt x="1777" y="78740"/>
                                </a:cubicBezTo>
                                <a:lnTo>
                                  <a:pt x="253" y="33401"/>
                                </a:lnTo>
                                <a:cubicBezTo>
                                  <a:pt x="0" y="24892"/>
                                  <a:pt x="6476" y="17780"/>
                                  <a:pt x="14732" y="17526"/>
                                </a:cubicBezTo>
                                <a:lnTo>
                                  <a:pt x="566038" y="254"/>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2" name="Shape 62"/>
                        <wps:cNvSpPr/>
                        <wps:spPr>
                          <a:xfrm>
                            <a:off x="6546088" y="1128395"/>
                            <a:ext cx="555117" cy="61214"/>
                          </a:xfrm>
                          <a:custGeom>
                            <a:avLst/>
                            <a:gdLst/>
                            <a:ahLst/>
                            <a:cxnLst/>
                            <a:rect l="0" t="0" r="0" b="0"/>
                            <a:pathLst>
                              <a:path w="555117" h="61214">
                                <a:moveTo>
                                  <a:pt x="14478" y="0"/>
                                </a:moveTo>
                                <a:lnTo>
                                  <a:pt x="540639" y="0"/>
                                </a:lnTo>
                                <a:cubicBezTo>
                                  <a:pt x="548640" y="0"/>
                                  <a:pt x="555117" y="6986"/>
                                  <a:pt x="555117" y="15494"/>
                                </a:cubicBezTo>
                                <a:lnTo>
                                  <a:pt x="555117" y="45720"/>
                                </a:lnTo>
                                <a:cubicBezTo>
                                  <a:pt x="555117" y="54229"/>
                                  <a:pt x="548640" y="61214"/>
                                  <a:pt x="540639" y="61214"/>
                                </a:cubicBezTo>
                                <a:lnTo>
                                  <a:pt x="14478" y="61214"/>
                                </a:lnTo>
                                <a:cubicBezTo>
                                  <a:pt x="6477" y="61214"/>
                                  <a:pt x="0" y="54229"/>
                                  <a:pt x="0" y="45720"/>
                                </a:cubicBezTo>
                                <a:lnTo>
                                  <a:pt x="0" y="15494"/>
                                </a:lnTo>
                                <a:cubicBezTo>
                                  <a:pt x="0" y="6986"/>
                                  <a:pt x="6477" y="0"/>
                                  <a:pt x="1447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3" name="Shape 63"/>
                        <wps:cNvSpPr/>
                        <wps:spPr>
                          <a:xfrm>
                            <a:off x="6435090" y="834771"/>
                            <a:ext cx="679704" cy="47498"/>
                          </a:xfrm>
                          <a:custGeom>
                            <a:avLst/>
                            <a:gdLst/>
                            <a:ahLst/>
                            <a:cxnLst/>
                            <a:rect l="0" t="0" r="0" b="0"/>
                            <a:pathLst>
                              <a:path w="679704" h="47498">
                                <a:moveTo>
                                  <a:pt x="20828" y="0"/>
                                </a:moveTo>
                                <a:lnTo>
                                  <a:pt x="658876" y="0"/>
                                </a:lnTo>
                                <a:cubicBezTo>
                                  <a:pt x="670306" y="0"/>
                                  <a:pt x="679704" y="5080"/>
                                  <a:pt x="679704" y="11303"/>
                                </a:cubicBezTo>
                                <a:lnTo>
                                  <a:pt x="679704" y="36068"/>
                                </a:lnTo>
                                <a:cubicBezTo>
                                  <a:pt x="679704" y="42291"/>
                                  <a:pt x="670306" y="47498"/>
                                  <a:pt x="658876" y="47498"/>
                                </a:cubicBezTo>
                                <a:lnTo>
                                  <a:pt x="20828" y="47498"/>
                                </a:lnTo>
                                <a:cubicBezTo>
                                  <a:pt x="9271" y="47498"/>
                                  <a:pt x="0" y="42291"/>
                                  <a:pt x="0" y="36068"/>
                                </a:cubicBezTo>
                                <a:lnTo>
                                  <a:pt x="0" y="11303"/>
                                </a:lnTo>
                                <a:cubicBezTo>
                                  <a:pt x="0" y="5080"/>
                                  <a:pt x="9271" y="0"/>
                                  <a:pt x="2082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4" name="Shape 64"/>
                        <wps:cNvSpPr/>
                        <wps:spPr>
                          <a:xfrm>
                            <a:off x="7476998" y="1349248"/>
                            <a:ext cx="41148" cy="37465"/>
                          </a:xfrm>
                          <a:custGeom>
                            <a:avLst/>
                            <a:gdLst/>
                            <a:ahLst/>
                            <a:cxnLst/>
                            <a:rect l="0" t="0" r="0" b="0"/>
                            <a:pathLst>
                              <a:path w="41148" h="37465">
                                <a:moveTo>
                                  <a:pt x="0" y="0"/>
                                </a:moveTo>
                                <a:lnTo>
                                  <a:pt x="9525" y="0"/>
                                </a:lnTo>
                                <a:lnTo>
                                  <a:pt x="20701" y="28448"/>
                                </a:lnTo>
                                <a:lnTo>
                                  <a:pt x="31877" y="0"/>
                                </a:lnTo>
                                <a:lnTo>
                                  <a:pt x="41148" y="0"/>
                                </a:lnTo>
                                <a:lnTo>
                                  <a:pt x="41148" y="37465"/>
                                </a:lnTo>
                                <a:lnTo>
                                  <a:pt x="35179" y="37465"/>
                                </a:lnTo>
                                <a:lnTo>
                                  <a:pt x="35179" y="5969"/>
                                </a:lnTo>
                                <a:lnTo>
                                  <a:pt x="35052" y="5969"/>
                                </a:lnTo>
                                <a:lnTo>
                                  <a:pt x="22606" y="37465"/>
                                </a:lnTo>
                                <a:lnTo>
                                  <a:pt x="18542" y="37465"/>
                                </a:lnTo>
                                <a:lnTo>
                                  <a:pt x="6096" y="5969"/>
                                </a:lnTo>
                                <a:lnTo>
                                  <a:pt x="5969" y="5969"/>
                                </a:lnTo>
                                <a:lnTo>
                                  <a:pt x="5969" y="37465"/>
                                </a:lnTo>
                                <a:lnTo>
                                  <a:pt x="0" y="3746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5" name="Shape 65"/>
                        <wps:cNvSpPr/>
                        <wps:spPr>
                          <a:xfrm>
                            <a:off x="7439660" y="1349248"/>
                            <a:ext cx="29718" cy="37465"/>
                          </a:xfrm>
                          <a:custGeom>
                            <a:avLst/>
                            <a:gdLst/>
                            <a:ahLst/>
                            <a:cxnLst/>
                            <a:rect l="0" t="0" r="0" b="0"/>
                            <a:pathLst>
                              <a:path w="29718" h="37465">
                                <a:moveTo>
                                  <a:pt x="0" y="0"/>
                                </a:moveTo>
                                <a:lnTo>
                                  <a:pt x="29718" y="0"/>
                                </a:lnTo>
                                <a:lnTo>
                                  <a:pt x="29718" y="5969"/>
                                </a:lnTo>
                                <a:lnTo>
                                  <a:pt x="17907" y="5969"/>
                                </a:lnTo>
                                <a:lnTo>
                                  <a:pt x="17907" y="37465"/>
                                </a:lnTo>
                                <a:lnTo>
                                  <a:pt x="11938" y="37465"/>
                                </a:lnTo>
                                <a:lnTo>
                                  <a:pt x="11938" y="5969"/>
                                </a:lnTo>
                                <a:lnTo>
                                  <a:pt x="0" y="596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09295C73" id="Group 284" o:spid="_x0000_s1026" alt="&quot;&quot;" style="position:absolute;left:0;text-align:left;margin-left:0;margin-top:0;width:612.3pt;height:11in;z-index:251659264;mso-position-horizontal-relative:page;mso-position-vertical-relative:page" coordsize="77762,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">
                <v:rect id="Rectangle 6" o:spid="_x0000_s1027" style="position:absolute;top:94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BF938F0" w14:textId="77777777" w:rsidR="00885174" w:rsidRDefault="00885174">
                        <w:pPr>
                          <w:rPr>
                            <w:rFonts w:ascii="Calibri" w:eastAsia="Calibri" w:hAnsi="Calibri" w:cs="Calibri"/>
                          </w:rPr>
                        </w:pPr>
                      </w:p>
                      <w:p w14:paraId="530A425A" w14:textId="77777777" w:rsidR="009130AC" w:rsidRDefault="009130AC"/>
                    </w:txbxContent>
                  </v:textbox>
                </v:rect>
                <v:rect id="Rectangle 7" o:spid="_x0000_s1028" style="position:absolute;left:9147;top:113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14C9D48" w14:textId="77777777" w:rsidR="00885174" w:rsidRDefault="00885174">
                        <w:pPr>
                          <w:rPr>
                            <w:rFonts w:ascii="Calibri" w:eastAsia="Calibri" w:hAnsi="Calibri" w:cs="Calibri"/>
                          </w:rPr>
                        </w:pPr>
                      </w:p>
                      <w:p w14:paraId="533ACF29" w14:textId="77777777" w:rsidR="009130AC" w:rsidRDefault="009130AC"/>
                    </w:txbxContent>
                  </v:textbox>
                </v:rect>
                <v:shape id="Shape 300" o:spid="_x0000_s1029" style="position:absolute;width:77721;height:100583;visibility:visible;mso-wrap-style:square;v-text-anchor:top" coordsize="7772146,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" path="m,l7772146,r,10058398l,10058398,,e" fillcolor="#2d2d58" stroked="f" strokeweight="0">
                  <v:stroke miterlimit="83231f" joinstyle="miter"/>
                  <v:path arrowok="t" textboxrect="0,0,7772146,10058398"/>
                </v:shape>
                <v:shape id="Shape 9" o:spid="_x0000_s1030" style="position:absolute;top:30780;width:11607;height:16513;visibility:visible;mso-wrap-style:square;v-text-anchor:top" coordsize="1160780,165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" path="m,l1160780,r,305181l363030,305181r,381762l1054443,686943r,282067l363030,969010r,682244l,1651254,,xe" fillcolor="#53b8cb" stroked="f" strokeweight="0">
                  <v:stroke miterlimit="83231f" joinstyle="miter"/>
                  <v:path arrowok="t" textboxrect="0,0,1160780,1651254"/>
                </v:shape>
                <v:shape id="Shape 301" o:spid="_x0000_s1031" style="position:absolute;left:12304;top:35336;width:3283;height:11957;visibility:visible;mso-wrap-style:square;v-text-anchor:top" coordsize="328384,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" path="m,l328384,r,1195705l,1195705,,e" fillcolor="#53b8cb" stroked="f" strokeweight="0">
                  <v:stroke miterlimit="83231f" joinstyle="miter"/>
                  <v:path arrowok="t" textboxrect="0,0,328384,1195705"/>
                </v:shape>
                <v:shape id="Shape 302" o:spid="_x0000_s1032" style="position:absolute;left:12304;top:30780;width:3283;height:2707;visibility:visible;mso-wrap-style:square;v-text-anchor:top" coordsize="328384,27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" path="m,l328384,r,270637l,270637,,e" fillcolor="#53b8cb" stroked="f" strokeweight="0">
                  <v:stroke miterlimit="83231f" joinstyle="miter"/>
                  <v:path arrowok="t" textboxrect="0,0,328384,270637"/>
                </v:shape>
                <v:shape id="Shape 12" o:spid="_x0000_s1033" style="position:absolute;left:17020;top:35013;width:11214;height:12280;visibility:visible;mso-wrap-style:square;v-text-anchor:top" coordsize="1121410,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" path="m684403,v87884,,160020,11938,216281,35941c956945,59817,1001141,92964,1033526,135255v32385,42291,55118,94107,68326,154940c1114806,351155,1121410,418465,1121410,492506r,735457l792988,1227963r,-675259c792988,454025,777621,380238,746887,331724,716026,283210,661289,258953,582676,258953v-89408,,-154178,26670,-194310,79756c348361,391922,328168,479425,328168,601218r,626745l,1227963,,32258r312039,l312039,198882r6985,c360553,129413,414528,78994,480822,47371,547243,15748,615061,,684403,xe" fillcolor="#53b8cb" stroked="f" strokeweight="0">
                  <v:stroke miterlimit="83231f" joinstyle="miter"/>
                  <v:path arrowok="t" textboxrect="0,0,1121410,1227963"/>
                </v:shape>
                <v:shape id="Shape 13" o:spid="_x0000_s1034" style="position:absolute;left:29069;top:40201;width:5618;height:7393;visibility:visible;mso-wrap-style:square;v-text-anchor:top" coordsize="561848,73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" path="m561848,r,187706l522605,193548v-24638,4445,-49022,10668,-72898,18415c425831,219583,405130,229997,387223,243205v-17653,13081,-32004,29718,-42672,49657c333756,313055,328295,338455,328295,369316v,29083,5461,53975,16256,73914c355219,463169,369951,479044,388620,490601v18415,11557,40005,19685,64643,24384c478028,519430,503428,521843,529590,521843r32258,-1397l561848,720979r-44958,10160c480568,736600,443992,739267,407035,739267v-57023,,-110236,-6985,-159639,-20828c198120,704469,155067,683006,117983,653669,80899,624459,52070,587375,31242,542544,10541,497967,,444754,,383032,,315214,11938,259334,35941,215519,59817,171450,90424,136525,128270,110109,166116,83947,209169,64389,257810,51181,306324,38227,355219,27686,404749,19939,454025,12192,502666,6096,550418,1524l561848,xe" fillcolor="#53b8cb" stroked="f" strokeweight="0">
                  <v:stroke miterlimit="83231f" joinstyle="miter"/>
                  <v:path arrowok="t" textboxrect="0,0,561848,739267"/>
                </v:shape>
                <v:shape id="Shape 14" o:spid="_x0000_s1035" style="position:absolute;left:29439;top:35031;width:5248;height:3983;visibility:visible;mso-wrap-style:square;v-text-anchor:top" coordsize="524764,39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" path="m524764,r,218947l499745,220345v-43434,5333,-78994,18288,-106680,39243c355981,287274,334391,333502,328295,398272l,398272c4445,321056,23876,257175,57658,206375,91567,155447,134874,114681,187198,83820,239649,52959,298577,30861,364109,17907,396875,11302,429641,6350,462661,3048l524764,xe" fillcolor="#53b8cb" stroked="f" strokeweight="0">
                  <v:stroke miterlimit="83231f" joinstyle="miter"/>
                  <v:path arrowok="t" textboxrect="0,0,524764,398272"/>
                </v:shape>
                <v:shape id="Shape 15" o:spid="_x0000_s1036" style="position:absolute;left:34687;top:35013;width:6036;height:12398;visibility:visible;mso-wrap-style:square;v-text-anchor:top" coordsize="603631,123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" path="m37084,c97155,,158115,4318,219837,12700v61595,8509,117856,25019,168783,49784c439547,87122,481076,121285,513461,165354v32385,43815,48514,101981,48514,174498l561975,962025v,53975,3175,105537,9271,154940c577469,1166241,588137,1203325,603631,1227963r-332994,c264414,1209548,259334,1190498,255651,1171321v-3937,-19177,-6604,-38989,-8128,-58928c195072,1166241,133477,1204087,62484,1225677l,1239774,,1039241r13462,-635c56515,1034542,91440,1024382,118110,1008380v35306,-21717,61468,-47498,78613,-77597c213614,900684,224028,870331,227965,839470v3810,-30861,5588,-55499,5588,-74168l233553,642874v-13716,12446,-31242,21971,-51943,28956c160782,678815,138430,684403,114427,689102v-23876,4572,-48895,8509,-75057,11557l,706501,,518795r56261,-7239c77343,508127,97282,504063,115824,499364v36830,-9144,66167,-22479,87884,-40386c225171,441325,235077,415544,233553,381635v,-35560,-5588,-63627,-17272,-84582c204851,276225,189357,260096,170053,248539,150749,237109,128397,229362,102997,225425,77597,221615,50165,219583,20955,219583l,220726,,1778,37084,xe" fillcolor="#53b8cb" stroked="f" strokeweight="0">
                  <v:stroke miterlimit="83231f" joinstyle="miter"/>
                  <v:path arrowok="t" textboxrect="0,0,603631,1239774"/>
                </v:shape>
                <v:shape id="Shape 16" o:spid="_x0000_s1037" style="position:absolute;left:41694;top:35013;width:11215;height:12280;visibility:visible;mso-wrap-style:square;v-text-anchor:top" coordsize="1121537,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" path="m684530,v87884,,159893,11938,216281,35941c957072,59817,1001268,92964,1033653,135255v32385,42291,55118,94107,68326,154940c1114933,351155,1121537,418465,1121537,492506r,735457l793115,1227963r,-675259c793115,454025,777621,380238,747014,331724,716153,283210,661416,258953,582676,258953v-89408,,-154051,26670,-194183,79756c348361,391922,328295,479425,328295,601218r,626745l,1227963,,32258r312039,l312039,198882r6985,c360680,129413,414655,78994,480949,47371,547370,15748,615061,,684530,xe" fillcolor="#53b8cb" stroked="f" strokeweight="0">
                  <v:stroke miterlimit="83231f" joinstyle="miter"/>
                  <v:path arrowok="t" textboxrect="0,0,1121537,1227963"/>
                </v:shape>
                <v:shape id="Shape 17" o:spid="_x0000_s1038" style="position:absolute;left:53882;top:35013;width:11794;height:12581;visibility:visible;mso-wrap-style:square;v-text-anchor:top" coordsize="1179449,125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" path="m610489,v70993,,139065,9144,204597,27813c880745,46228,939292,74295,990854,112141v51689,37846,93726,84836,126111,141097c1149223,309499,1167765,376174,1172465,453263r-321438,c829310,315976,748411,247396,608203,247396v-52451,,-96393,11938,-131953,35814c440944,307086,411988,337947,389509,375793v-22225,37846,-37973,79375,-47244,124714c332867,546100,328422,591312,328422,635889v,43307,4445,87122,13843,131953c351536,812419,366522,852932,387350,889254v20828,36068,48895,65786,84455,88900c507111,1001395,550291,1012825,601218,1012825v78740,,139065,-21971,181483,-65913c825246,903097,851789,844042,862457,770001r316992,c1157732,928878,1096010,1049909,994410,1133094v-101854,83439,-232029,124968,-390906,124968c514096,1258062,432054,1242949,357124,1212850,282448,1182751,218821,1140841,166497,1086739,114046,1033018,73152,968629,43815,893699,14605,819023,,736981,,647573,,554990,13462,469138,40386,389763,67310,310261,107061,241554,159512,183769,211836,125984,275844,80899,351536,48514,426974,16128,513334,,610489,xe" fillcolor="#53b8cb" stroked="f" strokeweight="0">
                  <v:stroke miterlimit="83231f" joinstyle="miter"/>
                  <v:path arrowok="t" textboxrect="0,0,1179449,1258062"/>
                </v:shape>
                <v:shape id="Shape 18" o:spid="_x0000_s1039" style="position:absolute;left:65791;top:35020;width:5955;height:12568;visibility:visible;mso-wrap-style:square;v-text-anchor:top" coordsize="595503,125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" path="m595503,r,247269l529336,253365v-21717,4445,-41401,11176,-58674,19939c435991,290957,408178,313055,387477,339217v-20828,26289,-35560,53975,-44068,83312c335026,451739,329947,478028,328423,501269r267080,l595503,709168r-267080,c333122,815721,360045,892683,409322,940435v36956,35941,86105,58293,147446,67310l595503,1010412r,246380l541782,1254633v-67056,-5715,-128905,-19812,-185546,-42418c280543,1182116,216662,1139444,164338,1083945,111761,1028446,71374,962152,42926,884936,14351,807974,,723138,,630682,,541274,14732,457962,44069,381000,73152,303784,114936,237236,168784,180975,222886,124587,287148,80264,361950,47879,418085,23622,478663,8382,543814,2286l595503,xe" fillcolor="#53b8cb" stroked="f" strokeweight="0">
                  <v:stroke miterlimit="83231f" joinstyle="miter"/>
                  <v:path arrowok="t" textboxrect="0,0,595503,1256792"/>
                </v:shape>
                <v:shape id="Shape 19" o:spid="_x0000_s1040" style="position:absolute;left:71746;top:43592;width:5746;height:4002;visibility:visible;mso-wrap-style:square;v-text-anchor:top" coordsize="574675,4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" path="m285623,l574675,c528447,143510,457454,245999,362077,307594,266446,369316,150749,400177,14986,400177l,399542,,153162r26670,1778c92964,154940,149987,138430,197739,105283,245491,72136,274828,37084,285623,xe" fillcolor="#53b8cb" stroked="f" strokeweight="0">
                  <v:stroke miterlimit="83231f" joinstyle="miter"/>
                  <v:path arrowok="t" textboxrect="0,0,574675,400177"/>
                </v:shape>
                <v:shape id="Shape 20" o:spid="_x0000_s1041" style="position:absolute;left:71746;top:35013;width:6016;height:7098;visibility:visible;mso-wrap-style:square;v-text-anchor:top" coordsize="601599,70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" path="m14986,c116840,,205486,19685,281051,58801v75565,39370,137668,92202,186182,158496c515747,283591,550799,359156,572389,443865v21463,84963,29210,173609,23241,265938l,709803,,501904r267208,c251714,418465,224282,355219,185166,312166,145796,269113,85979,247396,5715,247396l,247904,,635,14986,xe" fillcolor="#53b8cb" stroked="f" strokeweight="0">
                  <v:stroke miterlimit="83231f" joinstyle="miter"/>
                  <v:path arrowok="t" textboxrect="0,0,601599,709803"/>
                </v:shape>
                <v:shape id="Shape 21" o:spid="_x0000_s1042" style="position:absolute;left:17020;top:30815;width:1148;height:3083;visibility:visible;mso-wrap-style:square;v-text-anchor:top" coordsize="114808,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" path="m,l114808,r,34544l41021,34544r,113157l114808,147701r,34544l41021,182245r,126111l,308356,,xe" fillcolor="#fffefd" stroked="f" strokeweight="0">
                  <v:stroke miterlimit="83231f" joinstyle="miter"/>
                  <v:path arrowok="t" textboxrect="0,0,114808,308356"/>
                </v:shape>
                <v:shape id="Shape 303" o:spid="_x0000_s1043" style="position:absolute;left:26894;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" path="m,l36703,r,223265l,223265,,e" fillcolor="#fffefd" stroked="f" strokeweight="0">
                  <v:stroke miterlimit="83231f" joinstyle="miter"/>
                  <v:path arrowok="t" textboxrect="0,0,36703,223265"/>
                </v:shape>
                <v:shape id="Shape 304" o:spid="_x0000_s1044" style="position:absolute;left:21217;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" path="m,l36703,r,223265l,223265,,e" fillcolor="#fffefd" stroked="f" strokeweight="0">
                  <v:stroke miterlimit="83231f" joinstyle="miter"/>
                  <v:path arrowok="t" textboxrect="0,0,36703,223265"/>
                </v:shape>
                <v:shape id="Shape 24" o:spid="_x0000_s1045" style="position:absolute;left:27844;top:31623;width:1042;height:3130;visibility:visible;mso-wrap-style:square;v-text-anchor:top" coordsize="10414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" path="m104140,r,31623l103632,31496v-49149,,-68199,42291,-68199,84201c35433,148717,46609,179832,73533,193294r30607,6604l104140,232156,91059,230886c71374,227330,49911,217424,37592,197739r-889,l36703,313055,,313055,,4318r36703,l36703,34544r889,c43688,22225,53721,13335,66294,7620l104140,xe" fillcolor="#fffefd" stroked="f" strokeweight="0">
                  <v:stroke miterlimit="83231f" joinstyle="miter"/>
                  <v:path arrowok="t" textboxrect="0,0,104140,313055"/>
                </v:shape>
                <v:shape id="Shape 25" o:spid="_x0000_s1046" style="position:absolute;left:24433;top:31614;width:2029;height:2335;visibility:visible;mso-wrap-style:square;v-text-anchor:top" coordsize="202946,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" path="m105410,v50546,,91059,23749,96266,76835l163703,76835c158115,48768,138684,32385,108458,32385v-53086,,-69596,41910,-69596,87249c38862,160655,57531,201168,104140,201168v35433,,56515,-20701,61341,-54356l202946,146812v-8128,54356,-42291,86741,-98425,86741c36322,233553,,186055,,119634,,52705,34544,,105410,xe" fillcolor="#fffefd" stroked="f" strokeweight="0">
                  <v:stroke miterlimit="83231f" joinstyle="miter"/>
                  <v:path arrowok="t" textboxrect="0,0,202946,233553"/>
                </v:shape>
                <v:shape id="Shape 26" o:spid="_x0000_s1047" style="position:absolute;left:22153;top:31614;width:1848;height:2284;visibility:visible;mso-wrap-style:square;v-text-anchor:top" coordsize="184785,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" path="m107950,v58801,,76835,33655,76835,81661l184785,228473r-36703,l148082,77343v,-27305,-17272,-44958,-45339,-44958c58293,32385,36703,62230,36703,102362r,126111l,228473,,5207r34544,l34544,40640r889,c50927,12954,76073,,107950,xe" fillcolor="#fffefd" stroked="f" strokeweight="0">
                  <v:stroke miterlimit="83231f" joinstyle="miter"/>
                  <v:path arrowok="t" textboxrect="0,0,184785,228473"/>
                </v:shape>
                <v:shape id="Shape 27" o:spid="_x0000_s1048" style="position:absolute;left:19744;top:31601;width:1175;height:2297;visibility:visible;mso-wrap-style:square;v-text-anchor:top" coordsize="117475,22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" path="m117475,1270r,38862c58293,40132,36703,73787,36703,130428r,99315l,229743,,6477r34544,l34544,53467r889,c53086,17652,77724,,117475,1270xe" fillcolor="#fffefd" stroked="f" strokeweight="0">
                  <v:stroke miterlimit="83231f" joinstyle="miter"/>
                  <v:path arrowok="t" textboxrect="0,0,117475,229743"/>
                </v:shape>
                <v:shape id="Shape 305" o:spid="_x0000_s1049" style="position:absolute;left:26894;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" path="m,l36703,r,44958l,44958,,e" fillcolor="#fffefd" stroked="f" strokeweight="0">
                  <v:stroke miterlimit="83231f" joinstyle="miter"/>
                  <v:path arrowok="t" textboxrect="0,0,36703,44958"/>
                </v:shape>
                <v:shape id="Shape 306" o:spid="_x0000_s1050" style="position:absolute;left:21217;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" path="m,l36703,r,44958l,44958,,e" fillcolor="#fffefd" stroked="f" strokeweight="0">
                  <v:stroke miterlimit="83231f" joinstyle="miter"/>
                  <v:path arrowok="t" textboxrect="0,0,36703,44958"/>
                </v:shape>
                <v:shape id="Shape 30" o:spid="_x0000_s1051" style="position:absolute;left:18168;top:30815;width:1149;height:1826;visibility:visible;mso-wrap-style:square;v-text-anchor:top" coordsize="114935,18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" path="m,l20320,v61341,,94615,34163,94615,91059c114935,148082,81661,182626,20320,182245l,182245,,147701r6477,c52705,148082,73914,127762,73914,91059,73914,54356,52705,34544,6477,34544l,34544,,xe" fillcolor="#fffefd" stroked="f" strokeweight="0">
                  <v:stroke miterlimit="83231f" joinstyle="miter"/>
                  <v:path arrowok="t" textboxrect="0,0,114935,182626"/>
                </v:shape>
                <v:shape id="Shape 31" o:spid="_x0000_s1052" style="position:absolute;left:31230;top:31617;width:1029;height:2325;visibility:visible;mso-wrap-style:square;v-text-anchor:top" coordsize="1028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" path="m102870,r,32003l102743,32003v-38481,,-61341,28957,-63881,62993l102870,94996r,32385l38862,127381v-1016,29209,11176,55880,37846,67437l102870,199771r,32639l60579,224409c20955,207390,1524,166877,,115824,,65532,24765,25273,62738,8382l102870,xe" fillcolor="#fffefd" stroked="f" strokeweight="0">
                  <v:stroke miterlimit="83231f" joinstyle="miter"/>
                  <v:path arrowok="t" textboxrect="0,0,102870,232410"/>
                </v:shape>
                <v:shape id="Shape 32" o:spid="_x0000_s1053" style="position:absolute;left:28886;top:31614;width:1074;height:2335;visibility:visible;mso-wrap-style:square;v-text-anchor:top" coordsize="107442,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" path="m4699,c73406,,107442,54356,107442,117475v,62992,-33655,116078,-101854,116078l,233045,,200787r1651,381c51816,201168,68580,158496,68580,114808,68580,83439,56515,52705,30353,39370l,32512,,889,4699,xe" fillcolor="#fffefd" stroked="f" strokeweight="0">
                  <v:stroke miterlimit="83231f" joinstyle="miter"/>
                  <v:path arrowok="t" textboxrect="0,0,107442,233553"/>
                </v:shape>
                <v:shape id="Shape 307" o:spid="_x0000_s1054" style="position:absolute;left:30413;top:30815;width:367;height:3083;visibility:visible;mso-wrap-style:square;v-text-anchor:top" coordsize="36703,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" path="m,l36703,r,308356l,308356,,e" fillcolor="#fffefd" stroked="f" strokeweight="0">
                  <v:stroke miterlimit="83231f" joinstyle="miter"/>
                  <v:path arrowok="t" textboxrect="0,0,36703,308356"/>
                </v:shape>
                <v:shape id="Shape 34" o:spid="_x0000_s1055" style="position:absolute;left:32259;top:33190;width:995;height:759;visibility:visible;mso-wrap-style:square;v-text-anchor:top" coordsize="99568,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" path="m63373,l99568,c89662,49275,54229,75946,4191,75946l,75184,,42545r5461,1016c35687,43561,56896,28956,63373,xe" fillcolor="#fffefd" stroked="f" strokeweight="0">
                  <v:stroke miterlimit="83231f" joinstyle="miter"/>
                  <v:path arrowok="t" textboxrect="0,0,99568,75946"/>
                </v:shape>
                <v:shape id="Shape 35" o:spid="_x0000_s1056" style="position:absolute;left:36907;top:31614;width:1085;height:2335;visibility:visible;mso-wrap-style:square;v-text-anchor:top" coordsize="108458,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" path="m108458,r,32385c69977,32385,38862,62611,38862,116967v,53975,31115,84201,69596,84201l108458,233553c37592,233553,,182245,,116967,,51435,37592,,108458,xe" fillcolor="#fffefd" stroked="f" strokeweight="0">
                  <v:stroke miterlimit="83231f" joinstyle="miter"/>
                  <v:path arrowok="t" textboxrect="0,0,108458,233553"/>
                </v:shape>
                <v:shape id="Shape 36" o:spid="_x0000_s1057" style="position:absolute;left:33526;top:31614;width:1896;height:2335;visibility:visible;mso-wrap-style:square;v-text-anchor:top" coordsize="18961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" path="m88138,v49276,,88519,15494,91567,69977l143002,69977c140335,41402,115316,32385,91186,32385v-22098,,-47498,6096,-47498,28448c43688,87249,82550,91567,116586,99695v36703,8255,73025,20320,73025,63500c189611,216281,139954,233553,94615,233553,44577,233553,2159,213360,,157988r36703,c38100,190881,66548,201168,96774,201168v22860,,53975,-5080,53975,-33147c150749,139446,114427,134747,77724,126492,41529,118364,4826,106172,4826,63500,4826,18542,49276,,88138,xe" fillcolor="#fffefd" stroked="f" strokeweight="0">
                  <v:stroke miterlimit="83231f" joinstyle="miter"/>
                  <v:path arrowok="t" textboxrect="0,0,189611,233553"/>
                </v:shape>
                <v:shape id="Shape 37" o:spid="_x0000_s1058" style="position:absolute;left:32259;top:31614;width:1051;height:1277;visibility:visible;mso-wrap-style:square;v-text-anchor:top" coordsize="105156,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" path="m2032,c81026,,105156,73787,102997,127762l,127762,,95377r64135,c62865,69215,47752,46863,25019,37338l,32385,,381,2032,xe" fillcolor="#fffefd" stroked="f" strokeweight="0">
                  <v:stroke miterlimit="83231f" joinstyle="miter"/>
                  <v:path arrowok="t" textboxrect="0,0,105156,127762"/>
                </v:shape>
                <v:shape id="Shape 38" o:spid="_x0000_s1059" style="position:absolute;left:37992;top:31614;width:1083;height:2335;visibility:visible;mso-wrap-style:square;v-text-anchor:top" coordsize="10833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" path="m,c70739,,108331,51435,108331,116967,108331,182245,70739,233553,,233553l,201168v38354,,69469,-30226,69469,-84201c69469,62611,38354,32385,,32385l,xe" fillcolor="#fffefd" stroked="f" strokeweight="0">
                  <v:stroke miterlimit="83231f" joinstyle="miter"/>
                  <v:path arrowok="t" textboxrect="0,0,108331,233553"/>
                </v:shape>
                <v:shape id="Shape 39" o:spid="_x0000_s1060" style="position:absolute;left:39282;top:30780;width:1231;height:3118;visibility:visible;mso-wrap-style:square;v-text-anchor:top" coordsize="123063,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" path="m99314,v6985,,16891,1270,23749,3429l123063,35433v-6477,-2159,-14224,-3048,-20701,-3048c84709,32385,74295,37973,74295,57404r,31115l117475,88519r,32385l74295,120904r,190881l37592,311785r,-190881l,120904,,88519r37592,l37592,55245c37592,18923,59182,,99314,xe" fillcolor="#fffefd" stroked="f" strokeweight="0">
                  <v:stroke miterlimit="83231f" joinstyle="miter"/>
                  <v:path arrowok="t" textboxrect="0,0,123063,311785"/>
                </v:shape>
                <v:shape id="Shape 308" o:spid="_x0000_s1061" style="position:absolute;width:77721;height:4526;visibility:visible;mso-wrap-style:square;v-text-anchor:top" coordsize="7772146,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" path="m,l7772146,r,452628l,452628,,e" fillcolor="#4fb7ca" stroked="f" strokeweight="0">
                  <v:stroke miterlimit="83231f" joinstyle="miter"/>
                  <v:path arrowok="t" textboxrect="0,0,7772146,45262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62" type="#_x0000_t75" style="position:absolute;left:24001;top:1691;width:3097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">
                  <v:imagedata r:id="rId12" o:title=""/>
                </v:shape>
                <v:rect id="Rectangle 43" o:spid="_x0000_s1063" style="position:absolute;left:31378;top:1744;width:17072;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B4C423A" w14:textId="77777777" w:rsidR="009130AC" w:rsidRDefault="00E40339" w:rsidP="0083076F">
                        <w:r>
                          <w:rPr>
                            <w:rFonts w:ascii="Arial" w:eastAsia="Arial" w:hAnsi="Arial" w:cs="Arial"/>
                            <w:color w:val="2D2D58"/>
                          </w:rPr>
                          <w:t>SOLUTION MANUALS</w:t>
                        </w:r>
                      </w:p>
                    </w:txbxContent>
                  </v:textbox>
                </v:rect>
                <v:shape id="Shape 45" o:spid="_x0000_s1064" style="position:absolute;left:62683;top:13508;width:673;height:1348;visibility:visible;mso-wrap-style:square;v-text-anchor:top" coordsize="6731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" path="m67310,r,14986c36068,14986,16637,38608,16637,67310v,28829,19431,52451,50673,52451l67310,134747c28067,134747,,106426,,67310,,28321,28067,,67310,xe" fillcolor="#fffefd" stroked="f" strokeweight="0">
                  <v:stroke miterlimit="83231f" joinstyle="miter"/>
                  <v:path arrowok="t" textboxrect="0,0,67310,134747"/>
                </v:shape>
                <v:shape id="Shape 46" o:spid="_x0000_s1065" style="position:absolute;left:63356;top:13508;width:674;height:1348;visibility:visible;mso-wrap-style:square;v-text-anchor:top" coordsize="6743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" path="m,c39370,,67437,28321,67437,67310v,39116,-28067,67437,-67437,67437l,119761v31369,,50800,-23622,50800,-52451c50800,38608,31369,14986,,14986l,xe" fillcolor="#fffefd" stroked="f" strokeweight="0">
                  <v:stroke miterlimit="83231f" joinstyle="miter"/>
                  <v:path arrowok="t" textboxrect="0,0,67437,134747"/>
                </v:shape>
                <v:shape id="Shape 47" o:spid="_x0000_s1066" style="position:absolute;left:64366;top:13512;width:670;height:1942;visibility:visible;mso-wrap-style:square;v-text-anchor:top" coordsize="67056,19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" path="m67056,r,14859l47371,18669c28067,26670,14986,45338,14986,66928v,21718,13081,40260,32385,48260l67056,119126r,14859l39497,128143c30353,123825,22225,117475,17145,108585r-508,l16637,194183,,194183,,2921r16637,l16637,25400r508,c22225,16510,30353,10160,39497,5842l67056,xe" fillcolor="#fffefd" stroked="f" strokeweight="0">
                  <v:stroke miterlimit="83231f" joinstyle="miter"/>
                  <v:path arrowok="t" textboxrect="0,0,67056,194183"/>
                </v:shape>
                <v:shape id="Shape 48" o:spid="_x0000_s1067" style="position:absolute;left:65036;top:13508;width:687;height:1348;visibility:visible;mso-wrap-style:square;v-text-anchor:top" coordsize="6870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" path="m1398,c40640,,68707,28321,68707,67310v,39116,-28067,67437,-67309,67437l,134366,,119507r1398,254c32639,119761,52070,96139,52070,67310,52070,38481,32639,14986,1398,14986l,15240,,381,1398,xe" fillcolor="#fffefd" stroked="f" strokeweight="0">
                  <v:stroke miterlimit="83231f" joinstyle="miter"/>
                  <v:path arrowok="t" textboxrect="0,0,68707,134747"/>
                </v:shape>
                <v:shape id="Shape 49" o:spid="_x0000_s1068" style="position:absolute;left:66023;top:13512;width:620;height:1339;visibility:visible;mso-wrap-style:square;v-text-anchor:top" coordsize="61976,13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" path="m61976,r,14859l40513,20193c22352,30352,16510,51181,16510,56134r45466,l61976,71120r-45466,c16510,81534,21971,103505,41148,113792r20828,4826l61976,133858,38100,129286c14478,119634,,96393,,66675,,37973,14859,14605,38100,4699l61976,xe" fillcolor="#fffefd" stroked="f" strokeweight="0">
                  <v:stroke miterlimit="83231f" joinstyle="miter"/>
                  <v:path arrowok="t" textboxrect="0,0,61976,133858"/>
                </v:shape>
                <v:shape id="Shape 50" o:spid="_x0000_s1069" style="position:absolute;left:66643;top:14479;width:581;height:377;visibility:visible;mso-wrap-style:square;v-text-anchor:top" coordsize="58166,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" path="m45974,l58166,10287c45212,29591,25527,37719,2794,37719l,37211,,21971r3048,762c19939,22733,37719,13843,45974,xe" fillcolor="#fffefd" stroked="f" strokeweight="0">
                  <v:stroke miterlimit="83231f" joinstyle="miter"/>
                  <v:path arrowok="t" textboxrect="0,0,58166,37719"/>
                </v:shape>
                <v:shape id="Shape 51" o:spid="_x0000_s1070" style="position:absolute;left:66643;top:13508;width:621;height:716;visibility:visible;mso-wrap-style:square;v-text-anchor:top" coordsize="62103,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" path="m2032,c41275,,62103,30226,62103,59944r,11557l,71501,,56515r45466,c45466,33782,25781,14986,1143,14986l,15240,,381,2032,xe" fillcolor="#fffefd" stroked="f" strokeweight="0">
                  <v:stroke miterlimit="83231f" joinstyle="miter"/>
                  <v:path arrowok="t" textboxrect="0,0,62103,71501"/>
                </v:shape>
                <v:shape id="Shape 52" o:spid="_x0000_s1071" style="position:absolute;left:67622;top:13508;width:1110;height:1314;visibility:visible;mso-wrap-style:square;v-text-anchor:top" coordsize="110998,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" path="m62230,v40005,,48768,27178,48768,55118l110998,131318r-16637,l94361,56007v,-20828,-5715,-41021,-32131,-41021c37592,14986,17907,32131,17907,67310r,64008l1270,131318r,-91948c1270,29972,,10033,,3302r16510,c16890,12827,17145,23241,17652,25781r890,c25146,11684,41528,,62230,xe" fillcolor="#fffefd" stroked="f" strokeweight="0">
                  <v:stroke miterlimit="83231f" joinstyle="miter"/>
                  <v:path arrowok="t" textboxrect="0,0,110998,131318"/>
                </v:shape>
                <v:shape id="Shape 53" o:spid="_x0000_s1072" style="position:absolute;left:69024;top:13459;width:1091;height:1397;visibility:visible;mso-wrap-style:square;v-text-anchor:top" coordsize="109093,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" path="m57531,v17780,,36576,5588,47498,20193l82804,40132c76454,31369,68072,26543,56769,26543v-8890,,-19431,4192,-19431,14224c37338,64516,109093,45212,109093,97028v,31496,-30226,42672,-57277,42672c31242,139700,13462,134366,,119126l22098,98425v8636,9398,17526,16256,31623,16256c63373,114681,75819,109982,75819,99441,75819,72010,4064,93599,4064,42926,4064,13336,30734,,57531,xe" fillcolor="#fffefd" stroked="f" strokeweight="0">
                  <v:stroke miterlimit="83231f" joinstyle="miter"/>
                  <v:path arrowok="t" textboxrect="0,0,109093,139700"/>
                </v:shape>
                <v:shape id="Shape 54" o:spid="_x0000_s1073" style="position:absolute;left:70218;top:13107;width:973;height:1749;visibility:visible;mso-wrap-style:square;v-text-anchor:top" coordsize="97282,17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" path="m27432,l60706,r,38481l97282,38481r,28320l60706,66801r,58167c60706,138302,64515,146558,79248,146558v5841,,13842,-1144,18034,-4191l97282,170434v-6985,3302,-18543,4444,-26289,4444c35687,174878,27432,159003,27432,127762r,-60961l,66801,,38481r27432,l27432,xe" fillcolor="#fffefd" stroked="f" strokeweight="0">
                  <v:stroke miterlimit="83231f" joinstyle="miter"/>
                  <v:path arrowok="t" textboxrect="0,0,97282,174878"/>
                </v:shape>
                <v:shape id="Shape 55" o:spid="_x0000_s1074" style="position:absolute;left:71362;top:14003;width:617;height:853;visibility:visible;mso-wrap-style:square;v-text-anchor:top" coordsize="61723,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" path="m61723,r,23876l51308,25527c41149,28194,33275,33401,33275,42926v,12192,12445,17399,23240,17399l61723,58674r,23876l48514,85344c23876,85344,,71755,,45466,,12954,28322,3175,56642,254l61723,xe" fillcolor="#fffefd" stroked="f" strokeweight="0">
                  <v:stroke miterlimit="83231f" joinstyle="miter"/>
                  <v:path arrowok="t" textboxrect="0,0,61723,85344"/>
                </v:shape>
                <v:shape id="Shape 56" o:spid="_x0000_s1075" style="position:absolute;left:71448;top:13464;width:531;height:382;visibility:visible;mso-wrap-style:square;v-text-anchor:top" coordsize="53086,3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" path="m53086,r,24511l52832,24384v-13844,,-26544,5588,-35433,13843l,20827c7365,13335,16128,8001,25781,4572l53086,xe" fillcolor="#fffefd" stroked="f" strokeweight="0">
                  <v:stroke miterlimit="83231f" joinstyle="miter"/>
                  <v:path arrowok="t" textboxrect="0,0,53086,38227"/>
                </v:shape>
                <v:shape id="Shape 57" o:spid="_x0000_s1076" style="position:absolute;left:71979;top:13459;width:602;height:1369;visibility:visible;mso-wrap-style:square;v-text-anchor:top" coordsize="60198,13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" path="m3428,c60198,,60198,41022,60198,59817r,76581l30352,136398r,-18287l29464,118111v-4700,7365,-10922,12826,-18288,16382l,136906,,113030r20065,-6604c25653,101092,28321,93473,28321,84201r,-7492l21463,76709v-4573,,-10033,127,-15621,507l,78232,,54356r21971,-889l30352,53467r,-3556c30352,41656,27051,35433,21717,31242l,25019,,508,3428,xe" fillcolor="#fffefd" stroked="f" strokeweight="0">
                  <v:stroke miterlimit="83231f" joinstyle="miter"/>
                  <v:path arrowok="t" textboxrect="0,0,60198,136906"/>
                </v:shape>
                <v:shape id="Shape 58" o:spid="_x0000_s1077" style="position:absolute;left:72748;top:13492;width:1493;height:1330;visibility:visible;mso-wrap-style:square;v-text-anchor:top" coordsize="149352,13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" path="m7493,l47879,,74549,39878,103378,r37973,l95885,61595r53467,71374l108966,132969,74295,85344,39370,132969,,132969,53467,61595,7493,xe" fillcolor="#fffefd" stroked="f" strokeweight="0">
                  <v:stroke miterlimit="83231f" joinstyle="miter"/>
                  <v:path arrowok="t" textboxrect="0,0,149352,132969"/>
                </v:shape>
                <v:shape id="Shape 59" o:spid="_x0000_s1078" style="position:absolute;left:65695;top:6948;width:6561;height:1346;visibility:visible;mso-wrap-style:square;v-text-anchor:top" coordsize="656082,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" path="m30226,635l630936,29210v14225,635,25146,12700,24512,26924l652907,109474v-762,14224,-12700,25146,-26923,24511l25147,105410c11049,104775,,92710,762,78486l3302,25146c3937,10922,16002,,30226,635xe" fillcolor="#fffefd" stroked="f" strokeweight="0">
                  <v:stroke miterlimit="83231f" joinstyle="miter"/>
                  <v:path arrowok="t" textboxrect="0,0,656082,134620"/>
                </v:shape>
                <v:shape id="Shape 60" o:spid="_x0000_s1079" style="position:absolute;left:65055;top:9075;width:5195;height:1073;visibility:visible;mso-wrap-style:square;v-text-anchor:top" coordsize="51943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" path="m15367,l504063,v8509,,15367,6985,15367,15494l519430,91821v,8636,-6858,15493,-15367,15493l15367,107314c6858,107314,,100457,,91821l,15494c,6985,6858,,15367,xe" fillcolor="#fffefd" stroked="f" strokeweight="0">
                  <v:stroke miterlimit="83231f" joinstyle="miter"/>
                  <v:path arrowok="t" textboxrect="0,0,519430,107314"/>
                </v:shape>
                <v:shape id="Shape 61" o:spid="_x0000_s1080" style="position:absolute;left:65924;top:10213;width:5831;height:940;visibility:visible;mso-wrap-style:square;v-text-anchor:top" coordsize="583057,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" path="m566038,254c574294,,581151,6731,581406,15240r1396,45339c583057,69215,576707,76327,568325,76581l17145,93726c8889,93980,2032,87249,1777,78740l253,33401c,24892,6476,17780,14732,17526l566038,254xe" fillcolor="#fffefd" stroked="f" strokeweight="0">
                  <v:stroke miterlimit="83231f" joinstyle="miter"/>
                  <v:path arrowok="t" textboxrect="0,0,583057,93980"/>
                </v:shape>
                <v:shape id="Shape 62" o:spid="_x0000_s1081" style="position:absolute;left:65460;top:11283;width:5552;height:613;visibility:visible;mso-wrap-style:square;v-text-anchor:top" coordsize="555117,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" path="m14478,l540639,v8001,,14478,6986,14478,15494l555117,45720v,8509,-6477,15494,-14478,15494l14478,61214c6477,61214,,54229,,45720l,15494c,6986,6477,,14478,xe" fillcolor="#fffefd" stroked="f" strokeweight="0">
                  <v:stroke miterlimit="83231f" joinstyle="miter"/>
                  <v:path arrowok="t" textboxrect="0,0,555117,61214"/>
                </v:shape>
                <v:shape id="Shape 63" o:spid="_x0000_s1082" style="position:absolute;left:64350;top:8347;width:6797;height:475;visibility:visible;mso-wrap-style:square;v-text-anchor:top" coordsize="679704,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" path="m20828,l658876,v11430,,20828,5080,20828,11303l679704,36068v,6223,-9398,11430,-20828,11430l20828,47498c9271,47498,,42291,,36068l,11303c,5080,9271,,20828,xe" fillcolor="#fffefd" stroked="f" strokeweight="0">
                  <v:stroke miterlimit="83231f" joinstyle="miter"/>
                  <v:path arrowok="t" textboxrect="0,0,679704,47498"/>
                </v:shape>
                <v:shape id="Shape 64" o:spid="_x0000_s1083" style="position:absolute;left:74769;top:13492;width:412;height:375;visibility:visible;mso-wrap-style:square;v-text-anchor:top" coordsize="4114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" path="m,l9525,,20701,28448,31877,r9271,l41148,37465r-5969,l35179,5969r-127,l22606,37465r-4064,l6096,5969r-127,l5969,37465,,37465,,xe" fillcolor="#fffefd" stroked="f" strokeweight="0">
                  <v:stroke miterlimit="83231f" joinstyle="miter"/>
                  <v:path arrowok="t" textboxrect="0,0,41148,37465"/>
                </v:shape>
                <v:shape id="Shape 65" o:spid="_x0000_s1084" style="position:absolute;left:74396;top:13492;width:297;height:375;visibility:visible;mso-wrap-style:square;v-text-anchor:top" coordsize="2971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" path="m,l29718,r,5969l17907,5969r,31496l11938,37465r,-31496l,5969,,xe" fillcolor="#fffefd" stroked="f" strokeweight="0">
                  <v:stroke miterlimit="83231f" joinstyle="miter"/>
                  <v:path arrowok="t" textboxrect="0,0,29718,37465"/>
                </v:shape>
                <w10:wrap anchorx="page" anchory="page"/>
              </v:group>
            </w:pict>
          </mc:Fallback>
        </mc:AlternateContent>
      </w:r>
      <w:r w:rsidR="0079092F">
        <w:t>s</w:t>
      </w:r>
    </w:p>
    <w:p w14:paraId="5E36944F" w14:textId="77777777" w:rsidR="000B3242" w:rsidRDefault="000B3242"/>
    <w:p w14:paraId="54D8B1AF" w14:textId="77777777" w:rsidR="00F13527" w:rsidRDefault="000B3242">
      <w:pPr>
        <w:rPr>
          <w:rFonts w:asciiTheme="majorHAnsi" w:eastAsiaTheme="majorEastAsia" w:hAnsiTheme="majorHAnsi" w:cstheme="majorBidi"/>
          <w:spacing w:val="-10"/>
          <w:kern w:val="28"/>
          <w:sz w:val="56"/>
          <w:szCs w:val="56"/>
        </w:rPr>
      </w:pPr>
      <w:r>
        <w:br w:type="page"/>
      </w:r>
    </w:p>
    <w:p w14:paraId="773A9DB1" w14:textId="2AC7FA43" w:rsidR="00491BFD" w:rsidRDefault="00491BFD" w:rsidP="00491BFD">
      <w:pPr>
        <w:pStyle w:val="Title"/>
      </w:pPr>
      <w:r>
        <w:lastRenderedPageBreak/>
        <w:t>Chapter 8</w:t>
      </w:r>
    </w:p>
    <w:p w14:paraId="7656970C" w14:textId="6AEBE845" w:rsidR="00491BFD" w:rsidRDefault="00491BFD" w:rsidP="00491BFD">
      <w:pPr>
        <w:pStyle w:val="Title"/>
      </w:pPr>
      <w:r>
        <w:t>End-of-Chapter Questions</w:t>
      </w:r>
    </w:p>
    <w:p w14:paraId="74430C79" w14:textId="77777777" w:rsidR="00F13527" w:rsidRDefault="00491BFD" w:rsidP="00491BFD">
      <w:pPr>
        <w:pStyle w:val="Subtitle"/>
        <w:rPr>
          <w:lang w:val="fr-FR"/>
        </w:rPr>
      </w:pPr>
      <w:r w:rsidRPr="000125CC">
        <w:t>Time Value of Money II</w:t>
      </w:r>
      <w:r>
        <w:t>:</w:t>
      </w:r>
      <w:r w:rsidRPr="000125CC">
        <w:t xml:space="preserve"> Equal Multiple Payments</w:t>
      </w:r>
    </w:p>
    <w:p w14:paraId="1FC9AD83" w14:textId="5EE0E1CB" w:rsidR="00491BFD" w:rsidRPr="004E5F54" w:rsidRDefault="00491BFD" w:rsidP="00491BFD">
      <w:pPr>
        <w:pStyle w:val="Heading1"/>
        <w:rPr>
          <w:lang w:val="fr-FR"/>
        </w:rPr>
      </w:pPr>
      <w:r w:rsidRPr="004E5F54">
        <w:rPr>
          <w:lang w:val="fr-FR"/>
        </w:rPr>
        <w:t>Multiple</w:t>
      </w:r>
      <w:r>
        <w:rPr>
          <w:lang w:val="fr-FR"/>
        </w:rPr>
        <w:t xml:space="preserve"> </w:t>
      </w:r>
      <w:r w:rsidRPr="004E5F54">
        <w:rPr>
          <w:lang w:val="fr-FR"/>
        </w:rPr>
        <w:t>Choice Qu</w:t>
      </w:r>
      <w:r>
        <w:rPr>
          <w:lang w:val="fr-FR"/>
        </w:rPr>
        <w:t>estions</w:t>
      </w:r>
    </w:p>
    <w:p w14:paraId="17124CF0" w14:textId="1EC08E9B" w:rsidR="00491BFD" w:rsidRPr="00F15233" w:rsidRDefault="00491BFD" w:rsidP="00491BFD">
      <w:pPr>
        <w:pStyle w:val="NumberList"/>
      </w:pPr>
      <w:r w:rsidRPr="00F15233">
        <w:t xml:space="preserve">The best example of a constant perpetuity would most likely be </w:t>
      </w:r>
      <w:r>
        <w:t>________</w:t>
      </w:r>
      <w:r w:rsidRPr="00F15233">
        <w:t>.</w:t>
      </w:r>
    </w:p>
    <w:p w14:paraId="6927A409" w14:textId="67F570D8" w:rsidR="00491BFD" w:rsidRDefault="00491BFD" w:rsidP="00E073A5">
      <w:pPr>
        <w:pStyle w:val="alphalist"/>
      </w:pPr>
      <w:r w:rsidRPr="00F15233">
        <w:t>an annuity due</w:t>
      </w:r>
    </w:p>
    <w:p w14:paraId="40BF0CA1" w14:textId="4DF6FAD1" w:rsidR="00491BFD" w:rsidRDefault="00491BFD" w:rsidP="00E073A5">
      <w:pPr>
        <w:pStyle w:val="alphalist"/>
      </w:pPr>
      <w:r w:rsidRPr="00F15233">
        <w:t>dividends from common stock</w:t>
      </w:r>
    </w:p>
    <w:p w14:paraId="4A6F66F7" w14:textId="1700F06E" w:rsidR="00491BFD" w:rsidRDefault="00491BFD" w:rsidP="00E073A5">
      <w:pPr>
        <w:pStyle w:val="alphalist"/>
      </w:pPr>
      <w:r w:rsidRPr="00F15233">
        <w:t>preferred stock</w:t>
      </w:r>
    </w:p>
    <w:p w14:paraId="341E5E91" w14:textId="1A1470E6" w:rsidR="00491BFD" w:rsidRPr="00F15233" w:rsidRDefault="00491BFD" w:rsidP="00E073A5">
      <w:pPr>
        <w:pStyle w:val="alphalist"/>
      </w:pPr>
      <w:r w:rsidRPr="00F15233">
        <w:t>an ordinary annuity</w:t>
      </w:r>
    </w:p>
    <w:p w14:paraId="0C1EB02E" w14:textId="77777777" w:rsidR="00491BFD" w:rsidRPr="00F15233" w:rsidRDefault="00491BFD" w:rsidP="008B1132">
      <w:pPr>
        <w:pStyle w:val="Para1"/>
      </w:pPr>
      <w:r w:rsidRPr="008B1132">
        <w:t>Solution: C. As noted in 8.1, the dividend on a preferred stock typically remains constant and is expected to continue indefinitely.</w:t>
      </w:r>
    </w:p>
    <w:p w14:paraId="6C4CBB8D" w14:textId="77777777" w:rsidR="00F13527" w:rsidRDefault="00491BFD" w:rsidP="00E073A5">
      <w:pPr>
        <w:pStyle w:val="Para2"/>
      </w:pPr>
      <w:r w:rsidRPr="00E073A5">
        <w:t>Section 8.1 LO 1 Easy</w:t>
      </w:r>
    </w:p>
    <w:p w14:paraId="3826C433" w14:textId="373CF9D9" w:rsidR="00491BFD" w:rsidRPr="00F15233" w:rsidRDefault="00491BFD" w:rsidP="00F13527">
      <w:pPr>
        <w:pStyle w:val="NumberList"/>
      </w:pPr>
      <w:r w:rsidRPr="00F15233">
        <w:t>You wish to endow a university chair of accounting for a salary of $100,000 per year to the recipient. The university will withdraw $100,000 each year for the recipient’s salary. The amount of your gift will remain untouched indefinitely, in perpetuity. The university can lock in a fixed rate for your investment of 2.8% per year. In order to achieve this, what is the approximate amount of the gift you would have to make now?</w:t>
      </w:r>
    </w:p>
    <w:p w14:paraId="4F92EC5D" w14:textId="3949C1D7" w:rsidR="00F13527" w:rsidRDefault="00491BFD" w:rsidP="00A3515C">
      <w:pPr>
        <w:pStyle w:val="alphalist"/>
        <w:numPr>
          <w:ilvl w:val="0"/>
          <w:numId w:val="5"/>
        </w:numPr>
      </w:pPr>
      <w:r w:rsidRPr="00F15233">
        <w:t>$3,103,569</w:t>
      </w:r>
    </w:p>
    <w:p w14:paraId="764FA5A5" w14:textId="5D9E1DEF" w:rsidR="00F13527" w:rsidRDefault="00491BFD" w:rsidP="00F13527">
      <w:pPr>
        <w:pStyle w:val="alphalist"/>
      </w:pPr>
      <w:r w:rsidRPr="00F15233">
        <w:t>$3,571,429</w:t>
      </w:r>
    </w:p>
    <w:p w14:paraId="6F2120C1" w14:textId="15EF48F2" w:rsidR="00491BFD" w:rsidRDefault="00491BFD" w:rsidP="00F13527">
      <w:pPr>
        <w:pStyle w:val="alphalist"/>
      </w:pPr>
      <w:r w:rsidRPr="00F15233">
        <w:t>$4,101,218</w:t>
      </w:r>
    </w:p>
    <w:p w14:paraId="5C5AEC05" w14:textId="17CE2DB4" w:rsidR="00F13527" w:rsidRDefault="00491BFD" w:rsidP="00F13527">
      <w:pPr>
        <w:pStyle w:val="alphalist"/>
      </w:pPr>
      <w:r w:rsidRPr="00F15233">
        <w:t>$4,227,827</w:t>
      </w:r>
    </w:p>
    <w:p w14:paraId="695F801E" w14:textId="6892A1ED" w:rsidR="00491BFD" w:rsidRPr="00F15233" w:rsidRDefault="00491BFD" w:rsidP="008B1132">
      <w:pPr>
        <w:pStyle w:val="Para1"/>
      </w:pPr>
      <w:r w:rsidRPr="008B1132">
        <w:t xml:space="preserve">Solution: B. Using the equation </w:t>
      </w:r>
      <m:oMath>
        <m:r>
          <m:rPr>
            <m:sty m:val="p"/>
          </m:rPr>
          <w:rPr>
            <w:rFonts w:ascii="Cambria Math" w:hAnsi="Cambria Math"/>
          </w:rPr>
          <m:t>Gift=</m:t>
        </m:r>
        <m:f>
          <m:fPr>
            <m:ctrlPr>
              <w:rPr>
                <w:rFonts w:ascii="Cambria Math" w:hAnsi="Cambria Math"/>
              </w:rPr>
            </m:ctrlPr>
          </m:fPr>
          <m:num>
            <m:r>
              <m:rPr>
                <m:sty m:val="p"/>
              </m:rPr>
              <w:rPr>
                <w:rFonts w:ascii="Cambria Math" w:hAnsi="Cambria Math"/>
              </w:rPr>
              <m:t>Annual Distribution</m:t>
            </m:r>
          </m:num>
          <m:den>
            <m:sSub>
              <m:sSubPr>
                <m:ctrlPr>
                  <w:rPr>
                    <w:rFonts w:ascii="Cambria Math" w:hAnsi="Cambria Math"/>
                    <w:i/>
                  </w:rPr>
                </m:ctrlPr>
              </m:sSubPr>
              <m:e>
                <m:r>
                  <w:rPr>
                    <w:rFonts w:ascii="Cambria Math" w:hAnsi="Cambria Math"/>
                  </w:rPr>
                  <m:t>R</m:t>
                </m:r>
              </m:e>
              <m:sub>
                <m:r>
                  <m:rPr>
                    <m:sty m:val="p"/>
                  </m:rPr>
                  <w:rPr>
                    <w:rFonts w:ascii="Cambria Math" w:hAnsi="Cambria Math"/>
                  </w:rPr>
                  <m:t>S</m:t>
                </m:r>
              </m:sub>
            </m:sSub>
          </m:den>
        </m:f>
        <m:r>
          <m:rPr>
            <m:sty m:val="p"/>
          </m:rPr>
          <w:rPr>
            <w:rFonts w:ascii="Cambria Math" w:hAnsi="Cambria Math"/>
          </w:rPr>
          <m:t> </m:t>
        </m:r>
      </m:oMath>
      <w:r w:rsidRPr="008B1132">
        <w:t xml:space="preserve">, the amount of the gift should be </w:t>
      </w:r>
      <m:oMath>
        <m:f>
          <m:fPr>
            <m:ctrlPr>
              <w:rPr>
                <w:rFonts w:ascii="Cambria Math" w:hAnsi="Cambria Math"/>
              </w:rPr>
            </m:ctrlPr>
          </m:fPr>
          <m:num>
            <m:r>
              <w:rPr>
                <w:rFonts w:ascii="Cambria Math" w:hAnsi="Cambria Math"/>
              </w:rPr>
              <m:t>$100,000</m:t>
            </m:r>
          </m:num>
          <m:den>
            <m:r>
              <w:rPr>
                <w:rFonts w:ascii="Cambria Math" w:hAnsi="Cambria Math"/>
              </w:rPr>
              <m:t>0.028</m:t>
            </m:r>
          </m:den>
        </m:f>
        <m:r>
          <w:rPr>
            <w:rFonts w:ascii="Cambria Math" w:hAnsi="Cambria Math"/>
          </w:rPr>
          <m:t>=$3,571,429</m:t>
        </m:r>
      </m:oMath>
      <w:r w:rsidRPr="008B1132">
        <w:t>.</w:t>
      </w:r>
    </w:p>
    <w:p w14:paraId="359B121D" w14:textId="77777777" w:rsidR="00F13527" w:rsidRDefault="00491BFD" w:rsidP="00E073A5">
      <w:pPr>
        <w:pStyle w:val="Para2"/>
      </w:pPr>
      <w:r w:rsidRPr="00E073A5">
        <w:t>Section 8.1 LO 2 Easy</w:t>
      </w:r>
    </w:p>
    <w:p w14:paraId="2C8D9157" w14:textId="321EC0C3" w:rsidR="00491BFD" w:rsidRPr="00F15233" w:rsidRDefault="00491BFD" w:rsidP="00F13527">
      <w:pPr>
        <w:pStyle w:val="NumberList"/>
      </w:pPr>
      <w:r w:rsidRPr="00F15233">
        <w:t>Preferred stock in Blue Agate Inc. is issued for dividends of $3.00 per share. The dividends will increase each year at 0.178%, a growing perpetuity. The required rate of return on a stock such as this is 2.5%. At what approximate price will this preferred stock most likely sell today?</w:t>
      </w:r>
    </w:p>
    <w:p w14:paraId="2C93F262" w14:textId="19AEBE29" w:rsidR="00F13527" w:rsidRDefault="00491BFD" w:rsidP="00A3515C">
      <w:pPr>
        <w:pStyle w:val="alphalist"/>
        <w:numPr>
          <w:ilvl w:val="0"/>
          <w:numId w:val="6"/>
        </w:numPr>
      </w:pPr>
      <w:r w:rsidRPr="00F15233">
        <w:t>$117.21</w:t>
      </w:r>
    </w:p>
    <w:p w14:paraId="51D76CC4" w14:textId="5FC1E929" w:rsidR="00F13527" w:rsidRDefault="00491BFD" w:rsidP="00F13527">
      <w:pPr>
        <w:pStyle w:val="alphalist"/>
      </w:pPr>
      <w:r w:rsidRPr="00F15233">
        <w:t>$119.87</w:t>
      </w:r>
    </w:p>
    <w:p w14:paraId="786EB52C" w14:textId="2D1AA190" w:rsidR="00491BFD" w:rsidRDefault="00491BFD" w:rsidP="00F13527">
      <w:pPr>
        <w:pStyle w:val="alphalist"/>
      </w:pPr>
      <w:r w:rsidRPr="00F15233">
        <w:t>$120.00</w:t>
      </w:r>
    </w:p>
    <w:p w14:paraId="1FC08CE7" w14:textId="71B4D8B7" w:rsidR="00F13527" w:rsidRDefault="00491BFD" w:rsidP="00F13527">
      <w:pPr>
        <w:pStyle w:val="alphalist"/>
      </w:pPr>
      <w:r w:rsidRPr="00F15233">
        <w:t>$129.20</w:t>
      </w:r>
    </w:p>
    <w:p w14:paraId="78FB1C20" w14:textId="50747BDC" w:rsidR="00491BFD" w:rsidRPr="00F15233" w:rsidRDefault="00491BFD" w:rsidP="008B1132">
      <w:pPr>
        <w:pStyle w:val="Para1"/>
      </w:pPr>
      <w:r w:rsidRPr="008B1132">
        <w:t xml:space="preserve">Solution: D. The formula for a growing perpetuity is </w:t>
      </w:r>
      <m:oMath>
        <m:r>
          <m:rPr>
            <m:sty m:val="p"/>
          </m:rPr>
          <w:rPr>
            <w:rFonts w:ascii="Cambria Math" w:hAnsi="Cambria Math"/>
          </w:rPr>
          <m:t>Price=</m:t>
        </m:r>
        <m:f>
          <m:fPr>
            <m:ctrlPr>
              <w:rPr>
                <w:rFonts w:ascii="Cambria Math" w:hAnsi="Cambria Math"/>
              </w:rPr>
            </m:ctrlPr>
          </m:fPr>
          <m:num>
            <m:r>
              <m:rPr>
                <m:sty m:val="p"/>
              </m:rPr>
              <w:rPr>
                <w:rFonts w:ascii="Cambria Math" w:hAnsi="Cambria Math"/>
              </w:rPr>
              <m:t>Annual Dividend</m:t>
            </m:r>
          </m:num>
          <m:den>
            <m:sSub>
              <m:sSubPr>
                <m:ctrlPr>
                  <w:rPr>
                    <w:rFonts w:ascii="Cambria Math" w:hAnsi="Cambria Math"/>
                    <w:i/>
                  </w:rPr>
                </m:ctrlPr>
              </m:sSubPr>
              <m:e>
                <m:r>
                  <w:rPr>
                    <w:rFonts w:ascii="Cambria Math" w:hAnsi="Cambria Math"/>
                  </w:rPr>
                  <m:t>R</m:t>
                </m:r>
              </m:e>
              <m:sub>
                <m:r>
                  <m:rPr>
                    <m:sty m:val="p"/>
                  </m:rPr>
                  <w:rPr>
                    <w:rFonts w:ascii="Cambria Math" w:hAnsi="Cambria Math"/>
                  </w:rPr>
                  <m:t>S</m:t>
                </m:r>
              </m:sub>
            </m:sSub>
            <m:r>
              <w:rPr>
                <w:rFonts w:ascii="Cambria Math" w:hAnsi="Cambria Math"/>
              </w:rPr>
              <m:t>-G</m:t>
            </m:r>
          </m:den>
        </m:f>
        <m:r>
          <m:rPr>
            <m:sty m:val="p"/>
          </m:rPr>
          <w:rPr>
            <w:rFonts w:ascii="Cambria Math" w:hAnsi="Cambria Math"/>
          </w:rPr>
          <m:t> </m:t>
        </m:r>
      </m:oMath>
      <w:r w:rsidRPr="008B1132">
        <w:t xml:space="preserve">; by substitution, </w:t>
      </w:r>
      <m:oMath>
        <m:r>
          <m:rPr>
            <m:sty m:val="p"/>
          </m:rPr>
          <w:rPr>
            <w:rFonts w:ascii="Cambria Math" w:hAnsi="Cambria Math"/>
          </w:rPr>
          <m:t>Price</m:t>
        </m:r>
        <m:r>
          <w:rPr>
            <w:rFonts w:ascii="Cambria Math" w:hAnsi="Cambria Math"/>
          </w:rPr>
          <m:t>=</m:t>
        </m:r>
        <m:f>
          <m:fPr>
            <m:ctrlPr>
              <w:rPr>
                <w:rFonts w:ascii="Cambria Math" w:hAnsi="Cambria Math"/>
                <w:i/>
              </w:rPr>
            </m:ctrlPr>
          </m:fPr>
          <m:num>
            <m:r>
              <w:rPr>
                <w:rFonts w:ascii="Cambria Math" w:hAnsi="Cambria Math"/>
              </w:rPr>
              <m:t>$3.00</m:t>
            </m:r>
          </m:num>
          <m:den>
            <m:r>
              <w:rPr>
                <w:rFonts w:ascii="Cambria Math" w:hAnsi="Cambria Math"/>
              </w:rPr>
              <m:t>0.025-0.00178</m:t>
            </m:r>
          </m:den>
        </m:f>
        <m:r>
          <w:rPr>
            <w:rFonts w:ascii="Cambria Math" w:hAnsi="Cambria Math"/>
          </w:rPr>
          <m:t>=$129.20</m:t>
        </m:r>
      </m:oMath>
      <w:r w:rsidRPr="008B1132">
        <w:t>.</w:t>
      </w:r>
    </w:p>
    <w:p w14:paraId="7E0B2978" w14:textId="77777777" w:rsidR="00F13527" w:rsidRDefault="00491BFD" w:rsidP="001F4BB9">
      <w:pPr>
        <w:pStyle w:val="Para2"/>
        <w:spacing w:before="60"/>
      </w:pPr>
      <w:r w:rsidRPr="00E073A5">
        <w:t>Section 8.1 LO 2 Easy</w:t>
      </w:r>
    </w:p>
    <w:p w14:paraId="434A0A1E" w14:textId="53601D2D" w:rsidR="00491BFD" w:rsidRPr="00F15233" w:rsidRDefault="00491BFD" w:rsidP="001F4BB9">
      <w:pPr>
        <w:pStyle w:val="NumberList"/>
      </w:pPr>
      <w:r w:rsidRPr="00F15233">
        <w:lastRenderedPageBreak/>
        <w:t>Julio’s attorney negotiates a structured settlement after an injury, consisting of seven equal payments to Barry of $150,000 each. The first payment is due today, and the remaining payments will be received in annual amounts, with the second payment occurring one year from now. What is the approximate value of this settlement in today’s dollars if Barry uses a discount rate of 5%?</w:t>
      </w:r>
    </w:p>
    <w:p w14:paraId="0C159F45" w14:textId="41EAE8A7" w:rsidR="00F13527" w:rsidRDefault="00491BFD" w:rsidP="00A3515C">
      <w:pPr>
        <w:pStyle w:val="alphalist"/>
        <w:numPr>
          <w:ilvl w:val="0"/>
          <w:numId w:val="7"/>
        </w:numPr>
      </w:pPr>
      <w:r w:rsidRPr="00F15233">
        <w:t>$911,352</w:t>
      </w:r>
    </w:p>
    <w:p w14:paraId="73F42CAC" w14:textId="6BEC3864" w:rsidR="00F13527" w:rsidRDefault="00491BFD" w:rsidP="00F13527">
      <w:pPr>
        <w:pStyle w:val="alphalist"/>
      </w:pPr>
      <w:r w:rsidRPr="00F15233">
        <w:t>$867,960</w:t>
      </w:r>
    </w:p>
    <w:p w14:paraId="5AAEA44F" w14:textId="603C397B" w:rsidR="00F13527" w:rsidRDefault="00491BFD" w:rsidP="00F13527">
      <w:pPr>
        <w:pStyle w:val="alphalist"/>
      </w:pPr>
      <w:r w:rsidRPr="00F15233">
        <w:t>$746,235</w:t>
      </w:r>
    </w:p>
    <w:p w14:paraId="0A7308FA" w14:textId="017605EB" w:rsidR="00491BFD" w:rsidRPr="00F15233" w:rsidRDefault="00491BFD" w:rsidP="00F13527">
      <w:pPr>
        <w:pStyle w:val="alphalist"/>
      </w:pPr>
      <w:r w:rsidRPr="00F15233">
        <w:t>$1,050,000</w:t>
      </w:r>
    </w:p>
    <w:p w14:paraId="1E57922F" w14:textId="77777777" w:rsidR="00F13527" w:rsidRDefault="00491BFD" w:rsidP="008B1132">
      <w:pPr>
        <w:pStyle w:val="Para1"/>
      </w:pPr>
      <w:r w:rsidRPr="008B1132">
        <w:t>Solution: A. Because this is an annuity due, the formula is derived from the present value of an annuity formula and modified for one additional period:</w:t>
      </w:r>
    </w:p>
    <w:p w14:paraId="097E8B7F" w14:textId="78E25804" w:rsidR="00491BFD" w:rsidRPr="00F15233" w:rsidRDefault="00491BFD" w:rsidP="009070B6">
      <w:pPr>
        <w:pStyle w:val="Para3"/>
      </w:pPr>
      <m:oMathPara>
        <m:oMath>
          <m:r>
            <m:rPr>
              <m:sty m:val="p"/>
            </m:rPr>
            <w:rPr>
              <w:rFonts w:ascii="Cambria Math" w:hAnsi="Cambria Math"/>
            </w:rPr>
            <m:t>PVa</m:t>
          </m:r>
          <m:r>
            <m:rPr>
              <m:sty m:val="p"/>
              <m:aln/>
            </m:rPr>
            <w:rPr>
              <w:rFonts w:ascii="Cambria Math" w:hAnsi="Cambria Math"/>
            </w:rPr>
            <m:t>=$150,000×</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1+0.05</m:t>
                              </m:r>
                            </m:e>
                          </m:d>
                        </m:e>
                        <m:sup>
                          <m:r>
                            <m:rPr>
                              <m:sty m:val="p"/>
                            </m:rPr>
                            <w:rPr>
                              <w:rFonts w:ascii="Cambria Math" w:hAnsi="Cambria Math"/>
                            </w:rPr>
                            <m:t>7</m:t>
                          </m:r>
                        </m:sup>
                      </m:sSup>
                    </m:den>
                  </m:f>
                </m:e>
              </m:d>
            </m:num>
            <m:den>
              <m:r>
                <m:rPr>
                  <m:sty m:val="p"/>
                </m:rPr>
                <w:rPr>
                  <w:rFonts w:ascii="Cambria Math" w:hAnsi="Cambria Math"/>
                </w:rPr>
                <m:t>0.05</m:t>
              </m:r>
            </m:den>
          </m:f>
          <m:r>
            <m:rPr>
              <m:sty m:val="p"/>
            </m:rPr>
            <w:rPr>
              <w:rFonts w:ascii="Cambria Math" w:hAnsi="Cambria Math"/>
            </w:rPr>
            <m:t>×1.05</m:t>
          </m:r>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=$150,000×</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1.407100</m:t>
                      </m:r>
                    </m:den>
                  </m:f>
                </m:e>
              </m:d>
            </m:num>
            <m:den>
              <m:r>
                <m:rPr>
                  <m:sty m:val="p"/>
                </m:rPr>
                <w:rPr>
                  <w:rFonts w:ascii="Cambria Math" w:hAnsi="Cambria Math"/>
                </w:rPr>
                <m:t>0.05</m:t>
              </m:r>
            </m:den>
          </m:f>
          <m:r>
            <m:rPr>
              <m:sty m:val="p"/>
            </m:rPr>
            <w:rPr>
              <w:rFonts w:ascii="Cambria Math" w:hAnsi="Cambria Math"/>
            </w:rPr>
            <m:t>×1.05</m:t>
          </m:r>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=$150,000×</m:t>
          </m:r>
          <m:f>
            <m:fPr>
              <m:ctrlPr>
                <w:rPr>
                  <w:rFonts w:ascii="Cambria Math" w:hAnsi="Cambria Math"/>
                </w:rPr>
              </m:ctrlPr>
            </m:fPr>
            <m:num>
              <m:r>
                <m:rPr>
                  <m:sty m:val="p"/>
                </m:rPr>
                <w:rPr>
                  <w:rFonts w:ascii="Cambria Math" w:hAnsi="Cambria Math"/>
                </w:rPr>
                <m:t>1-0.710682</m:t>
              </m:r>
            </m:num>
            <m:den>
              <m:r>
                <m:rPr>
                  <m:sty m:val="p"/>
                </m:rPr>
                <w:rPr>
                  <w:rFonts w:ascii="Cambria Math" w:hAnsi="Cambria Math"/>
                </w:rPr>
                <m:t>0.05</m:t>
              </m:r>
            </m:den>
          </m:f>
          <m:r>
            <m:rPr>
              <m:sty m:val="p"/>
            </m:rPr>
            <w:rPr>
              <w:rFonts w:ascii="Cambria Math" w:hAnsi="Cambria Math"/>
            </w:rPr>
            <m:t>×1.05</m:t>
          </m:r>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=$150,000×</m:t>
          </m:r>
          <m:f>
            <m:fPr>
              <m:ctrlPr>
                <w:rPr>
                  <w:rFonts w:ascii="Cambria Math" w:hAnsi="Cambria Math"/>
                </w:rPr>
              </m:ctrlPr>
            </m:fPr>
            <m:num>
              <m:r>
                <m:rPr>
                  <m:sty m:val="p"/>
                </m:rPr>
                <w:rPr>
                  <w:rFonts w:ascii="Cambria Math" w:hAnsi="Cambria Math"/>
                </w:rPr>
                <m:t>0.289318</m:t>
              </m:r>
            </m:num>
            <m:den>
              <m:r>
                <m:rPr>
                  <m:sty m:val="p"/>
                </m:rPr>
                <w:rPr>
                  <w:rFonts w:ascii="Cambria Math" w:hAnsi="Cambria Math"/>
                </w:rPr>
                <m:t>0.05</m:t>
              </m:r>
            </m:den>
          </m:f>
          <m:r>
            <m:rPr>
              <m:sty m:val="p"/>
            </m:rPr>
            <w:rPr>
              <w:rFonts w:ascii="Cambria Math" w:hAnsi="Cambria Math"/>
            </w:rPr>
            <m:t>×1.05</m:t>
          </m:r>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=$150,000×5.78636×1.05</m:t>
          </m:r>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≈$911,351.70</m:t>
          </m:r>
        </m:oMath>
      </m:oMathPara>
    </w:p>
    <w:p w14:paraId="56444B7C" w14:textId="77777777" w:rsidR="00F13527" w:rsidRDefault="00491BFD" w:rsidP="00E073A5">
      <w:pPr>
        <w:pStyle w:val="Para2"/>
      </w:pPr>
      <w:r w:rsidRPr="00E073A5">
        <w:t>Section 8.2 LO 4 Medium</w:t>
      </w:r>
    </w:p>
    <w:p w14:paraId="0D92F418" w14:textId="294C2323" w:rsidR="00491BFD" w:rsidRPr="00F15233" w:rsidRDefault="00491BFD" w:rsidP="001F4BB9">
      <w:pPr>
        <w:pStyle w:val="NumberList"/>
        <w:spacing w:before="120" w:after="120"/>
      </w:pPr>
      <w:r w:rsidRPr="00F15233">
        <w:t>What is the approximate present value of an ordinary annuity (beginning one year from now) of a stream of 12 annual payments of $87,000 if you use a discount rate of 6%?</w:t>
      </w:r>
    </w:p>
    <w:p w14:paraId="476996C2" w14:textId="00CFD5D7" w:rsidR="00F13527" w:rsidRDefault="00491BFD" w:rsidP="00A3515C">
      <w:pPr>
        <w:pStyle w:val="alphalist"/>
        <w:numPr>
          <w:ilvl w:val="0"/>
          <w:numId w:val="8"/>
        </w:numPr>
      </w:pPr>
      <w:r w:rsidRPr="00F15233">
        <w:t>$773,154.04</w:t>
      </w:r>
    </w:p>
    <w:p w14:paraId="1F6B54D8" w14:textId="404B42B1" w:rsidR="00F13527" w:rsidRDefault="00491BFD" w:rsidP="00F13527">
      <w:pPr>
        <w:pStyle w:val="alphalist"/>
      </w:pPr>
      <w:r w:rsidRPr="00F15233">
        <w:t>$747,278.92</w:t>
      </w:r>
    </w:p>
    <w:p w14:paraId="435E888C" w14:textId="224A52E0" w:rsidR="00F13527" w:rsidRDefault="00491BFD" w:rsidP="00F13527">
      <w:pPr>
        <w:pStyle w:val="alphalist"/>
      </w:pPr>
      <w:r w:rsidRPr="00F15233">
        <w:t>$729,394.95</w:t>
      </w:r>
    </w:p>
    <w:p w14:paraId="59AB0240" w14:textId="185A20C3" w:rsidR="00491BFD" w:rsidRPr="00F15233" w:rsidRDefault="00491BFD" w:rsidP="00F13527">
      <w:pPr>
        <w:pStyle w:val="alphalist"/>
      </w:pPr>
      <w:r w:rsidRPr="00F15233">
        <w:t>$718,974.58</w:t>
      </w:r>
    </w:p>
    <w:p w14:paraId="3BBAD156" w14:textId="77777777" w:rsidR="00F13527" w:rsidRDefault="00491BFD" w:rsidP="008B1132">
      <w:pPr>
        <w:pStyle w:val="Para1"/>
      </w:pPr>
      <w:r w:rsidRPr="008B1132">
        <w:t>Solution: C. Using the present value of an annuity formula:</w:t>
      </w:r>
    </w:p>
    <w:p w14:paraId="0E387D72" w14:textId="1510AC9D" w:rsidR="00491BFD" w:rsidRPr="009070B6" w:rsidRDefault="00491BFD" w:rsidP="009070B6">
      <w:pPr>
        <w:pStyle w:val="Para3"/>
        <w:rPr>
          <w:rFonts w:ascii="Cambria Math" w:hAnsi="Cambria Math"/>
        </w:rPr>
      </w:pPr>
      <m:oMathPara>
        <m:oMath>
          <m:r>
            <m:rPr>
              <m:sty m:val="p"/>
            </m:rPr>
            <w:rPr>
              <w:rFonts w:ascii="Cambria Math" w:hAnsi="Cambria Math"/>
            </w:rPr>
            <m:t>PVa</m:t>
          </m:r>
          <m:r>
            <m:rPr>
              <m:sty m:val="p"/>
              <m:aln/>
            </m:rPr>
            <w:rPr>
              <w:rFonts w:ascii="Cambria Math" w:hAnsi="Cambria Math"/>
            </w:rPr>
            <m:t>=$87,000×</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1+0.06</m:t>
                              </m:r>
                            </m:e>
                          </m:d>
                        </m:e>
                        <m:sup>
                          <m:r>
                            <m:rPr>
                              <m:sty m:val="p"/>
                            </m:rPr>
                            <w:rPr>
                              <w:rFonts w:ascii="Cambria Math" w:hAnsi="Cambria Math"/>
                            </w:rPr>
                            <m:t>12</m:t>
                          </m:r>
                        </m:sup>
                      </m:sSup>
                    </m:den>
                  </m:f>
                </m:e>
              </m:d>
            </m:num>
            <m:den>
              <m:r>
                <m:rPr>
                  <m:sty m:val="p"/>
                </m:rPr>
                <w:rPr>
                  <w:rFonts w:ascii="Cambria Math" w:hAnsi="Cambria Math"/>
                </w:rPr>
                <m:t>0.06</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=$87,000×</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2.012196</m:t>
                      </m:r>
                    </m:den>
                  </m:f>
                </m:e>
              </m:d>
            </m:num>
            <m:den>
              <m:r>
                <m:rPr>
                  <m:sty m:val="p"/>
                </m:rPr>
                <w:rPr>
                  <w:rFonts w:ascii="Cambria Math" w:hAnsi="Cambria Math"/>
                </w:rPr>
                <m:t>0.06</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=$87,000×</m:t>
          </m:r>
          <m:f>
            <m:fPr>
              <m:ctrlPr>
                <w:rPr>
                  <w:rFonts w:ascii="Cambria Math" w:hAnsi="Cambria Math"/>
                </w:rPr>
              </m:ctrlPr>
            </m:fPr>
            <m:num>
              <m:r>
                <m:rPr>
                  <m:sty m:val="p"/>
                </m:rPr>
                <w:rPr>
                  <w:rFonts w:ascii="Cambria Math" w:hAnsi="Cambria Math"/>
                </w:rPr>
                <m:t>1-0.496969</m:t>
              </m:r>
            </m:num>
            <m:den>
              <m:r>
                <m:rPr>
                  <m:sty m:val="p"/>
                </m:rPr>
                <w:rPr>
                  <w:rFonts w:ascii="Cambria Math" w:hAnsi="Cambria Math"/>
                </w:rPr>
                <m:t>0.06</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=$87,000×</m:t>
          </m:r>
          <m:f>
            <m:fPr>
              <m:ctrlPr>
                <w:rPr>
                  <w:rFonts w:ascii="Cambria Math" w:hAnsi="Cambria Math"/>
                </w:rPr>
              </m:ctrlPr>
            </m:fPr>
            <m:num>
              <m:r>
                <m:rPr>
                  <m:sty m:val="p"/>
                </m:rPr>
                <w:rPr>
                  <w:rFonts w:ascii="Cambria Math" w:hAnsi="Cambria Math"/>
                </w:rPr>
                <m:t>0.503031</m:t>
              </m:r>
            </m:num>
            <m:den>
              <m:r>
                <m:rPr>
                  <m:sty m:val="p"/>
                </m:rPr>
                <w:rPr>
                  <w:rFonts w:ascii="Cambria Math" w:hAnsi="Cambria Math"/>
                </w:rPr>
                <m:t>0.06</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=$87,000×8.38385</m:t>
          </m:r>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=$729,394.95</m:t>
          </m:r>
        </m:oMath>
      </m:oMathPara>
    </w:p>
    <w:p w14:paraId="0561A597" w14:textId="77777777" w:rsidR="00F13527" w:rsidRDefault="00491BFD" w:rsidP="001F4BB9">
      <w:pPr>
        <w:pStyle w:val="Para2"/>
        <w:spacing w:before="0"/>
      </w:pPr>
      <w:r w:rsidRPr="00E073A5">
        <w:t>Section 8.2 LO 3 Medium</w:t>
      </w:r>
    </w:p>
    <w:p w14:paraId="3F766C3E" w14:textId="1DD36EED" w:rsidR="00491BFD" w:rsidRPr="00F15233" w:rsidRDefault="00491BFD" w:rsidP="00AF390B">
      <w:pPr>
        <w:pStyle w:val="NumberList"/>
      </w:pPr>
      <w:r w:rsidRPr="00F15233">
        <w:lastRenderedPageBreak/>
        <w:t>If Maria invests $2,700 at the end of each six-month period for six years at an annual rate of 4%, what is the approximate future value of his ordinary annuity? Review Chapter 7 for the techniques of interannual compounding.</w:t>
      </w:r>
    </w:p>
    <w:p w14:paraId="543AC9E7" w14:textId="54A793F5" w:rsidR="00491BFD" w:rsidRDefault="00491BFD" w:rsidP="00A3515C">
      <w:pPr>
        <w:pStyle w:val="alphalist"/>
        <w:numPr>
          <w:ilvl w:val="0"/>
          <w:numId w:val="9"/>
        </w:numPr>
      </w:pPr>
      <w:r w:rsidRPr="00F15233">
        <w:t>$17,909.10</w:t>
      </w:r>
    </w:p>
    <w:p w14:paraId="0811BF78" w14:textId="3BE403E8" w:rsidR="00491BFD" w:rsidRDefault="00491BFD" w:rsidP="00F13527">
      <w:pPr>
        <w:pStyle w:val="alphalist"/>
      </w:pPr>
      <w:r w:rsidRPr="00F15233">
        <w:t>$20,248.23</w:t>
      </w:r>
    </w:p>
    <w:p w14:paraId="74E4856A" w14:textId="3576B652" w:rsidR="00491BFD" w:rsidRDefault="00491BFD" w:rsidP="00F13527">
      <w:pPr>
        <w:pStyle w:val="alphalist"/>
      </w:pPr>
      <w:r w:rsidRPr="00F15233">
        <w:t>$31,755.54</w:t>
      </w:r>
    </w:p>
    <w:p w14:paraId="3D236A2E" w14:textId="263D35DE" w:rsidR="00491BFD" w:rsidRPr="00F15233" w:rsidRDefault="00491BFD" w:rsidP="00F13527">
      <w:pPr>
        <w:pStyle w:val="alphalist"/>
      </w:pPr>
      <w:r w:rsidRPr="00F15233">
        <w:t>$36,212.67</w:t>
      </w:r>
    </w:p>
    <w:p w14:paraId="221A8141" w14:textId="77777777" w:rsidR="00F13527" w:rsidRDefault="00491BFD" w:rsidP="008B1132">
      <w:pPr>
        <w:pStyle w:val="Para1"/>
      </w:pPr>
      <w:r w:rsidRPr="008B1132">
        <w:t>Solution: D. For semiannual compounding, we use the future value of an annuity formula, modifying the rate to 2% and the periods to 12, for two semiannual periods per year:</w:t>
      </w:r>
    </w:p>
    <w:p w14:paraId="192B0E93" w14:textId="1CA9331C" w:rsidR="00491BFD" w:rsidRPr="009070B6" w:rsidRDefault="00491BFD" w:rsidP="009070B6">
      <w:pPr>
        <w:pStyle w:val="Para3"/>
        <w:rPr>
          <w:rFonts w:ascii="Cambria Math" w:hAnsi="Cambria Math"/>
        </w:rPr>
      </w:pPr>
      <m:oMathPara>
        <m:oMath>
          <m:r>
            <m:rPr>
              <m:sty m:val="p"/>
            </m:rPr>
            <w:rPr>
              <w:rFonts w:ascii="Cambria Math" w:hAnsi="Cambria Math"/>
            </w:rPr>
            <m:t>FVa</m:t>
          </m:r>
          <m:r>
            <m:rPr>
              <m:sty m:val="p"/>
              <m:aln/>
            </m:rPr>
            <w:rPr>
              <w:rFonts w:ascii="Cambria Math" w:hAnsi="Cambria Math"/>
            </w:rPr>
            <m:t>=$2,700×</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1+0.02</m:t>
                      </m:r>
                    </m:e>
                  </m:d>
                </m:e>
                <m:sup>
                  <m:r>
                    <m:rPr>
                      <m:sty m:val="p"/>
                    </m:rPr>
                    <w:rPr>
                      <w:rFonts w:ascii="Cambria Math" w:hAnsi="Cambria Math"/>
                    </w:rPr>
                    <m:t>12</m:t>
                  </m:r>
                </m:sup>
              </m:sSup>
              <m:r>
                <m:rPr>
                  <m:sty m:val="p"/>
                </m:rPr>
                <w:rPr>
                  <w:rFonts w:ascii="Cambria Math" w:hAnsi="Cambria Math"/>
                </w:rPr>
                <m:t>-1</m:t>
              </m:r>
            </m:num>
            <m:den>
              <m:r>
                <m:rPr>
                  <m:sty m:val="p"/>
                </m:rPr>
                <w:rPr>
                  <w:rFonts w:ascii="Cambria Math" w:hAnsi="Cambria Math"/>
                </w:rPr>
                <m:t>0.02</m:t>
              </m:r>
            </m:den>
          </m:f>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=$2,700×</m:t>
          </m:r>
          <m:f>
            <m:fPr>
              <m:ctrlPr>
                <w:rPr>
                  <w:rFonts w:ascii="Cambria Math" w:hAnsi="Cambria Math"/>
                </w:rPr>
              </m:ctrlPr>
            </m:fPr>
            <m:num>
              <m:r>
                <m:rPr>
                  <m:sty m:val="p"/>
                </m:rPr>
                <w:rPr>
                  <w:rFonts w:ascii="Cambria Math" w:hAnsi="Cambria Math"/>
                </w:rPr>
                <m:t>1.268242-1</m:t>
              </m:r>
            </m:num>
            <m:den>
              <m:r>
                <m:rPr>
                  <m:sty m:val="p"/>
                </m:rPr>
                <w:rPr>
                  <w:rFonts w:ascii="Cambria Math" w:hAnsi="Cambria Math"/>
                </w:rPr>
                <m:t>0.02</m:t>
              </m:r>
            </m:den>
          </m:f>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=$2,700×13.4121</m:t>
          </m:r>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=$36,212.67</m:t>
          </m:r>
        </m:oMath>
      </m:oMathPara>
    </w:p>
    <w:p w14:paraId="21FF32C0" w14:textId="77777777" w:rsidR="00F13527" w:rsidRDefault="00491BFD" w:rsidP="00E073A5">
      <w:pPr>
        <w:pStyle w:val="Para2"/>
      </w:pPr>
      <w:r w:rsidRPr="00E073A5">
        <w:t>Section 8.2 LO 3 Medium</w:t>
      </w:r>
    </w:p>
    <w:p w14:paraId="1A6AB3D9" w14:textId="53532E06" w:rsidR="00491BFD" w:rsidRPr="00F15233" w:rsidRDefault="00491BFD" w:rsidP="00AF390B">
      <w:pPr>
        <w:pStyle w:val="NumberList"/>
      </w:pPr>
      <w:r w:rsidRPr="00F15233">
        <w:t>Assume all of the same facts as in exercise 6 above, except that Maria begins immediately and makes each of his payments at the beginning of each 6-month period instead of the end. What is the approximate future value of her annuity due at the end of the six years?</w:t>
      </w:r>
    </w:p>
    <w:p w14:paraId="74FDF3D0" w14:textId="10510074" w:rsidR="00491BFD" w:rsidRDefault="00023666" w:rsidP="00A3515C">
      <w:pPr>
        <w:pStyle w:val="alphalist"/>
        <w:numPr>
          <w:ilvl w:val="0"/>
          <w:numId w:val="10"/>
        </w:numPr>
      </w:pPr>
      <w:r>
        <w:t xml:space="preserve"> </w:t>
      </w:r>
      <w:r w:rsidR="00491BFD" w:rsidRPr="00F15233">
        <w:t>$17,909.10</w:t>
      </w:r>
    </w:p>
    <w:p w14:paraId="2AEFF725" w14:textId="09BA9536" w:rsidR="00491BFD" w:rsidRDefault="00023666" w:rsidP="00F13527">
      <w:pPr>
        <w:pStyle w:val="alphalist"/>
        <w:rPr>
          <w:bCs/>
        </w:rPr>
      </w:pPr>
      <w:r>
        <w:rPr>
          <w:bCs/>
        </w:rPr>
        <w:t xml:space="preserve"> </w:t>
      </w:r>
      <w:r w:rsidR="00491BFD" w:rsidRPr="00F15233">
        <w:rPr>
          <w:bCs/>
        </w:rPr>
        <w:t>$36,936.92</w:t>
      </w:r>
    </w:p>
    <w:p w14:paraId="0A825591" w14:textId="160C68B9" w:rsidR="00491BFD" w:rsidRPr="00F15233" w:rsidRDefault="00023666" w:rsidP="00F13527">
      <w:pPr>
        <w:pStyle w:val="alphalist"/>
      </w:pPr>
      <w:r>
        <w:t xml:space="preserve"> </w:t>
      </w:r>
      <w:r w:rsidR="00491BFD" w:rsidRPr="00F15233">
        <w:t>$32,707.24</w:t>
      </w:r>
    </w:p>
    <w:p w14:paraId="451944F6" w14:textId="08F0F46C" w:rsidR="00491BFD" w:rsidRPr="00F15233" w:rsidRDefault="00023666" w:rsidP="00F13527">
      <w:pPr>
        <w:pStyle w:val="alphalist"/>
        <w:rPr>
          <w:bCs/>
        </w:rPr>
      </w:pPr>
      <w:r>
        <w:rPr>
          <w:bCs/>
        </w:rPr>
        <w:t xml:space="preserve"> </w:t>
      </w:r>
      <w:r w:rsidR="00491BFD" w:rsidRPr="00F15233">
        <w:rPr>
          <w:bCs/>
        </w:rPr>
        <w:t>$22,997.88</w:t>
      </w:r>
    </w:p>
    <w:p w14:paraId="62482924" w14:textId="77777777" w:rsidR="00F13527" w:rsidRDefault="00491BFD" w:rsidP="008B1132">
      <w:pPr>
        <w:pStyle w:val="Para1"/>
      </w:pPr>
      <w:r w:rsidRPr="008B1132">
        <w:t>Solution: B. The procedure is the same as in question 7 above, except that we modify the ordinary annuity formula to an annuity due by multiplying by one more period:</w:t>
      </w:r>
    </w:p>
    <w:p w14:paraId="01D43C5E" w14:textId="6DDD6A69" w:rsidR="00491BFD" w:rsidRPr="009070B6" w:rsidRDefault="00491BFD" w:rsidP="009070B6">
      <w:pPr>
        <w:pStyle w:val="Para3"/>
        <w:rPr>
          <w:rFonts w:ascii="Cambria Math" w:hAnsi="Cambria Math"/>
        </w:rPr>
      </w:pPr>
      <m:oMathPara>
        <m:oMath>
          <m:r>
            <m:rPr>
              <m:sty m:val="p"/>
            </m:rPr>
            <w:rPr>
              <w:rFonts w:ascii="Cambria Math" w:hAnsi="Cambria Math"/>
            </w:rPr>
            <m:t>FVa</m:t>
          </m:r>
          <m:r>
            <m:rPr>
              <m:sty m:val="p"/>
              <m:aln/>
            </m:rPr>
            <w:rPr>
              <w:rFonts w:ascii="Cambria Math" w:hAnsi="Cambria Math"/>
            </w:rPr>
            <m:t>=$2,700×</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1+0.02</m:t>
                      </m:r>
                    </m:e>
                  </m:d>
                </m:e>
                <m:sup>
                  <m:r>
                    <m:rPr>
                      <m:sty m:val="p"/>
                    </m:rPr>
                    <w:rPr>
                      <w:rFonts w:ascii="Cambria Math" w:hAnsi="Cambria Math"/>
                    </w:rPr>
                    <m:t>12</m:t>
                  </m:r>
                </m:sup>
              </m:sSup>
              <m:r>
                <m:rPr>
                  <m:sty m:val="p"/>
                </m:rPr>
                <w:rPr>
                  <w:rFonts w:ascii="Cambria Math" w:hAnsi="Cambria Math"/>
                </w:rPr>
                <m:t>-1</m:t>
              </m:r>
            </m:num>
            <m:den>
              <m:r>
                <m:rPr>
                  <m:sty m:val="p"/>
                </m:rPr>
                <w:rPr>
                  <w:rFonts w:ascii="Cambria Math" w:hAnsi="Cambria Math"/>
                </w:rPr>
                <m:t>0.02</m:t>
              </m:r>
            </m:den>
          </m:f>
          <m:r>
            <m:rPr>
              <m:sty m:val="p"/>
            </m:rPr>
            <w:rPr>
              <w:rFonts w:ascii="Cambria Math" w:hAnsi="Cambria Math"/>
            </w:rPr>
            <m:t>×1.02</m:t>
          </m:r>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=$2,700×13.4121×1.02</m:t>
          </m:r>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=$36,936.92</m:t>
          </m:r>
        </m:oMath>
      </m:oMathPara>
    </w:p>
    <w:p w14:paraId="0A6D0256" w14:textId="77777777" w:rsidR="00F13527" w:rsidRDefault="00491BFD" w:rsidP="00E073A5">
      <w:pPr>
        <w:pStyle w:val="Para2"/>
      </w:pPr>
      <w:r w:rsidRPr="00E073A5">
        <w:t>Section 8.2 LO 3 Medium</w:t>
      </w:r>
    </w:p>
    <w:p w14:paraId="175FD5BB" w14:textId="3919714D" w:rsidR="00491BFD" w:rsidRPr="00F15233" w:rsidRDefault="00491BFD" w:rsidP="00AF390B">
      <w:pPr>
        <w:pStyle w:val="NumberList"/>
      </w:pPr>
      <w:r w:rsidRPr="00F15233">
        <w:t>Rather than spending her $48,000 in casino winnings, Christy places the money in an investment that will earn her 5% per year, compounded annually. She will withdraw the money in four equal annual installments beginning one year from today. What must the approximate amount of each annual withdrawal be for this investment to be fully depleted in four years?</w:t>
      </w:r>
    </w:p>
    <w:p w14:paraId="5229B71D" w14:textId="352F32A6" w:rsidR="00491BFD" w:rsidRDefault="00023666" w:rsidP="00A3515C">
      <w:pPr>
        <w:pStyle w:val="alphalist"/>
        <w:numPr>
          <w:ilvl w:val="0"/>
          <w:numId w:val="11"/>
        </w:numPr>
      </w:pPr>
      <w:r>
        <w:t xml:space="preserve"> </w:t>
      </w:r>
      <w:r w:rsidR="00491BFD" w:rsidRPr="00F15233">
        <w:t>$11,136.38</w:t>
      </w:r>
    </w:p>
    <w:p w14:paraId="59650239" w14:textId="79DF6B29" w:rsidR="00491BFD" w:rsidRDefault="00023666" w:rsidP="00F13527">
      <w:pPr>
        <w:pStyle w:val="alphalist"/>
      </w:pPr>
      <w:r>
        <w:t xml:space="preserve"> </w:t>
      </w:r>
      <w:r w:rsidR="00491BFD" w:rsidRPr="00F15233">
        <w:t>$12,892.56</w:t>
      </w:r>
    </w:p>
    <w:p w14:paraId="5297268C" w14:textId="403201BA" w:rsidR="00491BFD" w:rsidRPr="00F15233" w:rsidRDefault="00023666" w:rsidP="00F13527">
      <w:pPr>
        <w:pStyle w:val="alphalist"/>
      </w:pPr>
      <w:r>
        <w:t xml:space="preserve"> </w:t>
      </w:r>
      <w:r w:rsidR="00491BFD" w:rsidRPr="00F15233">
        <w:t>$12,243.47</w:t>
      </w:r>
    </w:p>
    <w:p w14:paraId="0BAEAADE" w14:textId="1304C6D9" w:rsidR="00491BFD" w:rsidRPr="00F15233" w:rsidRDefault="00023666" w:rsidP="00F13527">
      <w:pPr>
        <w:pStyle w:val="alphalist"/>
      </w:pPr>
      <w:r>
        <w:t xml:space="preserve"> </w:t>
      </w:r>
      <w:r w:rsidR="00491BFD" w:rsidRPr="00F15233">
        <w:t>$13,536.61</w:t>
      </w:r>
    </w:p>
    <w:p w14:paraId="46DDD09A" w14:textId="77777777" w:rsidR="00491BFD" w:rsidRPr="008B1132" w:rsidRDefault="00491BFD" w:rsidP="008B1132">
      <w:pPr>
        <w:pStyle w:val="Para1"/>
      </w:pPr>
      <w:r w:rsidRPr="008B1132">
        <w:lastRenderedPageBreak/>
        <w:t>Solution: D. This is an ordinary annuity being solved for the payment amount. We use the present value of an annuity formula, but we already know the present value; we’re solving for a different unknown, the payment (PYMT):</w:t>
      </w:r>
    </w:p>
    <w:p w14:paraId="46988880" w14:textId="77777777" w:rsidR="00491BFD" w:rsidRPr="009070B6" w:rsidRDefault="00491BFD" w:rsidP="009070B6">
      <w:pPr>
        <w:pStyle w:val="Para3"/>
        <w:rPr>
          <w:rFonts w:ascii="Cambria Math" w:hAnsi="Cambria Math"/>
        </w:rPr>
      </w:pPr>
      <m:oMathPara>
        <m:oMath>
          <m:r>
            <m:rPr>
              <m:sty m:val="p"/>
            </m:rPr>
            <w:rPr>
              <w:rFonts w:ascii="Cambria Math" w:hAnsi="Cambria Math"/>
            </w:rPr>
            <m:t>$48,000</m:t>
          </m:r>
          <m:r>
            <m:rPr>
              <m:sty m:val="p"/>
              <m:aln/>
            </m:rPr>
            <w:rPr>
              <w:rFonts w:ascii="Cambria Math" w:hAnsi="Cambria Math"/>
            </w:rPr>
            <m:t>=PYMT×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1+0.05</m:t>
                              </m:r>
                            </m:e>
                          </m:d>
                        </m:e>
                        <m:sup>
                          <m:r>
                            <m:rPr>
                              <m:sty m:val="p"/>
                            </m:rPr>
                            <w:rPr>
                              <w:rFonts w:ascii="Cambria Math" w:hAnsi="Cambria Math"/>
                            </w:rPr>
                            <m:t>4</m:t>
                          </m:r>
                        </m:sup>
                      </m:sSup>
                    </m:den>
                  </m:f>
                </m:e>
              </m:d>
            </m:num>
            <m:den>
              <m:r>
                <m:rPr>
                  <m:sty m:val="p"/>
                </m:rPr>
                <w:rPr>
                  <w:rFonts w:ascii="Cambria Math" w:hAnsi="Cambria Math"/>
                </w:rPr>
                <m:t>.05</m:t>
              </m:r>
            </m:den>
          </m:f>
          <m:r>
            <m:rPr>
              <m:sty m:val="p"/>
            </m:rPr>
            <w:rPr>
              <w:rFonts w:ascii="Cambria Math" w:hAnsi="Cambria Math"/>
            </w:rPr>
            <w:br/>
          </m:r>
        </m:oMath>
        <m:oMath>
          <m:r>
            <m:rPr>
              <m:sty m:val="p"/>
            </m:rPr>
            <w:rPr>
              <w:rFonts w:ascii="Cambria Math" w:hAnsi="Cambria Math"/>
            </w:rPr>
            <m:t>$48,000</m:t>
          </m:r>
          <m:r>
            <m:rPr>
              <m:sty m:val="p"/>
              <m:aln/>
            </m:rPr>
            <w:rPr>
              <w:rFonts w:ascii="Cambria Math" w:hAnsi="Cambria Math"/>
            </w:rPr>
            <m:t>=PYMT×</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1.215506</m:t>
                      </m:r>
                    </m:den>
                  </m:f>
                </m:e>
              </m:d>
            </m:num>
            <m:den>
              <m:r>
                <m:rPr>
                  <m:sty m:val="p"/>
                </m:rPr>
                <w:rPr>
                  <w:rFonts w:ascii="Cambria Math" w:hAnsi="Cambria Math"/>
                </w:rPr>
                <m:t>0.05</m:t>
              </m:r>
            </m:den>
          </m:f>
          <m:r>
            <m:rPr>
              <m:sty m:val="p"/>
            </m:rPr>
            <w:rPr>
              <w:rFonts w:ascii="Cambria Math" w:hAnsi="Cambria Math"/>
            </w:rPr>
            <w:br/>
          </m:r>
        </m:oMath>
        <m:oMath>
          <m:r>
            <m:rPr>
              <m:sty m:val="p"/>
            </m:rPr>
            <w:rPr>
              <w:rFonts w:ascii="Cambria Math" w:hAnsi="Cambria Math"/>
            </w:rPr>
            <m:t>$48,000</m:t>
          </m:r>
          <m:r>
            <m:rPr>
              <m:sty m:val="p"/>
              <m:aln/>
            </m:rPr>
            <w:rPr>
              <w:rFonts w:ascii="Cambria Math" w:hAnsi="Cambria Math"/>
            </w:rPr>
            <m:t>=PYMT×</m:t>
          </m:r>
          <m:f>
            <m:fPr>
              <m:ctrlPr>
                <w:rPr>
                  <w:rFonts w:ascii="Cambria Math" w:hAnsi="Cambria Math"/>
                </w:rPr>
              </m:ctrlPr>
            </m:fPr>
            <m:num>
              <m:r>
                <m:rPr>
                  <m:sty m:val="p"/>
                </m:rPr>
                <w:rPr>
                  <w:rFonts w:ascii="Cambria Math" w:hAnsi="Cambria Math"/>
                </w:rPr>
                <m:t>0.177297</m:t>
              </m:r>
            </m:num>
            <m:den>
              <m:r>
                <m:rPr>
                  <m:sty m:val="p"/>
                </m:rPr>
                <w:rPr>
                  <w:rFonts w:ascii="Cambria Math" w:hAnsi="Cambria Math"/>
                </w:rPr>
                <m:t>0.05</m:t>
              </m:r>
            </m:den>
          </m:f>
          <m:r>
            <m:rPr>
              <m:sty m:val="p"/>
            </m:rPr>
            <w:rPr>
              <w:rFonts w:ascii="Cambria Math" w:hAnsi="Cambria Math"/>
            </w:rPr>
            <w:br/>
          </m:r>
        </m:oMath>
        <m:oMath>
          <m:r>
            <m:rPr>
              <m:sty m:val="p"/>
            </m:rPr>
            <w:rPr>
              <w:rFonts w:ascii="Cambria Math" w:hAnsi="Cambria Math"/>
            </w:rPr>
            <m:t>$48,000</m:t>
          </m:r>
          <m:r>
            <m:rPr>
              <m:sty m:val="p"/>
              <m:aln/>
            </m:rPr>
            <w:rPr>
              <w:rFonts w:ascii="Cambria Math" w:hAnsi="Cambria Math"/>
            </w:rPr>
            <m:t>=PYMT×3.54594</m:t>
          </m:r>
          <m:r>
            <m:rPr>
              <m:sty m:val="p"/>
            </m:rPr>
            <w:rPr>
              <w:rFonts w:ascii="Cambria Math" w:hAnsi="Cambria Math"/>
            </w:rPr>
            <w:br/>
          </m:r>
        </m:oMath>
        <m:oMath>
          <m:r>
            <m:rPr>
              <m:sty m:val="p"/>
            </m:rPr>
            <w:rPr>
              <w:rFonts w:ascii="Cambria Math" w:hAnsi="Cambria Math"/>
            </w:rPr>
            <m:t>PYMT</m:t>
          </m:r>
          <m:r>
            <m:rPr>
              <m:sty m:val="p"/>
              <m:aln/>
            </m:rPr>
            <w:rPr>
              <w:rFonts w:ascii="Cambria Math" w:hAnsi="Cambria Math"/>
            </w:rPr>
            <m:t>=$48,000÷3.54594</m:t>
          </m:r>
          <m:r>
            <m:rPr>
              <m:sty m:val="p"/>
            </m:rPr>
            <w:rPr>
              <w:rFonts w:ascii="Cambria Math" w:hAnsi="Cambria Math"/>
            </w:rPr>
            <w:br/>
          </m:r>
        </m:oMath>
        <m:oMath>
          <m:r>
            <m:rPr>
              <m:sty m:val="p"/>
            </m:rPr>
            <w:rPr>
              <w:rFonts w:ascii="Cambria Math" w:hAnsi="Cambria Math"/>
            </w:rPr>
            <m:t>PYMT</m:t>
          </m:r>
          <m:r>
            <m:rPr>
              <m:sty m:val="p"/>
              <m:aln/>
            </m:rPr>
            <w:rPr>
              <w:rFonts w:ascii="Cambria Math" w:hAnsi="Cambria Math"/>
            </w:rPr>
            <m:t>≈$13,536.61</m:t>
          </m:r>
        </m:oMath>
      </m:oMathPara>
    </w:p>
    <w:p w14:paraId="6AEA706E" w14:textId="77777777" w:rsidR="00F13527" w:rsidRDefault="00491BFD" w:rsidP="00E073A5">
      <w:pPr>
        <w:pStyle w:val="Para2"/>
      </w:pPr>
      <w:r w:rsidRPr="00E073A5">
        <w:t>Section 8.2 LO 3 Medium</w:t>
      </w:r>
    </w:p>
    <w:p w14:paraId="49B88585" w14:textId="201C57A3" w:rsidR="00491BFD" w:rsidRPr="00F15233" w:rsidRDefault="00491BFD" w:rsidP="00AF390B">
      <w:pPr>
        <w:pStyle w:val="NumberList"/>
      </w:pPr>
      <w:r w:rsidRPr="00F15233">
        <w:t xml:space="preserve">Your friend Jamal borrows $5,000 from you, agreeing to pay you back with 8% annual interest, with the first payment due to you one year from today. You ask that you be fully repaid over the next four years. However, to lower his annual payment, Jamal asks you to extend the period over five full years instead. What will be the approximate </w:t>
      </w:r>
      <w:r w:rsidRPr="00F15233">
        <w:rPr>
          <w:b/>
        </w:rPr>
        <w:t>difference</w:t>
      </w:r>
      <w:r w:rsidRPr="00F15233">
        <w:t xml:space="preserve"> in his total payments to you, including interest and principal, if the debt is amortized over five years rather than four?</w:t>
      </w:r>
    </w:p>
    <w:p w14:paraId="5F8A9266" w14:textId="624A3945" w:rsidR="00491BFD" w:rsidRDefault="00023666" w:rsidP="00A3515C">
      <w:pPr>
        <w:pStyle w:val="alphalist"/>
        <w:numPr>
          <w:ilvl w:val="0"/>
          <w:numId w:val="12"/>
        </w:numPr>
      </w:pPr>
      <w:r>
        <w:t xml:space="preserve"> </w:t>
      </w:r>
      <w:r w:rsidR="00491BFD" w:rsidRPr="00F15233">
        <w:t>Jamal will pay $544 less.</w:t>
      </w:r>
    </w:p>
    <w:p w14:paraId="661A8489" w14:textId="67CC30C3" w:rsidR="00491BFD" w:rsidRDefault="00023666" w:rsidP="00F13527">
      <w:pPr>
        <w:pStyle w:val="alphalist"/>
      </w:pPr>
      <w:r>
        <w:t xml:space="preserve"> </w:t>
      </w:r>
      <w:r w:rsidR="00491BFD" w:rsidRPr="00F15233">
        <w:t>Jamal will pay $544 more.</w:t>
      </w:r>
    </w:p>
    <w:p w14:paraId="46E72C90" w14:textId="4C7D3E17" w:rsidR="00491BFD" w:rsidRPr="00F15233" w:rsidRDefault="00023666" w:rsidP="00F13527">
      <w:pPr>
        <w:pStyle w:val="alphalist"/>
      </w:pPr>
      <w:r>
        <w:t xml:space="preserve"> </w:t>
      </w:r>
      <w:r w:rsidR="00491BFD" w:rsidRPr="00F15233">
        <w:t>Jamal will pay $223 less.</w:t>
      </w:r>
    </w:p>
    <w:p w14:paraId="2DA563B6" w14:textId="235DAE96" w:rsidR="00491BFD" w:rsidRPr="00F15233" w:rsidRDefault="00023666" w:rsidP="00F13527">
      <w:pPr>
        <w:pStyle w:val="alphalist"/>
      </w:pPr>
      <w:r>
        <w:t xml:space="preserve"> </w:t>
      </w:r>
      <w:r w:rsidR="00491BFD" w:rsidRPr="00F15233">
        <w:t>Jamal will pay $223 more.</w:t>
      </w:r>
    </w:p>
    <w:p w14:paraId="6C0CF7C3" w14:textId="77777777" w:rsidR="00F13527" w:rsidRDefault="00491BFD" w:rsidP="008B1132">
      <w:pPr>
        <w:pStyle w:val="Para1"/>
      </w:pPr>
      <w:r w:rsidRPr="008B1132">
        <w:t>Solution: D. We are comparing two ordinary annuities. While different approaches are possible, here we calculate the payment under each scenario, multiply by the number of years for each, and compare the total of the payments. We will use the formula for the present value of an annuity:</w:t>
      </w:r>
    </w:p>
    <w:p w14:paraId="6F83BA65" w14:textId="77777777" w:rsidR="00F13527" w:rsidRDefault="00491BFD" w:rsidP="009070B6">
      <w:pPr>
        <w:pStyle w:val="Para3"/>
        <w:jc w:val="center"/>
        <w:rPr>
          <w:rFonts w:ascii="Cambria Math" w:hAnsi="Cambria Math"/>
        </w:rPr>
      </w:pPr>
      <w:r w:rsidRPr="009070B6">
        <w:rPr>
          <w:rFonts w:ascii="Cambria Math" w:hAnsi="Cambria Math"/>
        </w:rPr>
        <w:t>YOU (4 Payments)                                               JAMAL (5 Payments)</w:t>
      </w:r>
    </w:p>
    <w:p w14:paraId="549B6528" w14:textId="4889F4DE" w:rsidR="00491BFD" w:rsidRPr="009070B6" w:rsidRDefault="00491BFD" w:rsidP="009070B6">
      <w:pPr>
        <w:pStyle w:val="Para3"/>
        <w:rPr>
          <w:rFonts w:ascii="Cambria Math" w:hAnsi="Cambria Math"/>
        </w:rPr>
      </w:pPr>
      <m:oMathPara>
        <m:oMathParaPr>
          <m:jc m:val="center"/>
        </m:oMathParaPr>
        <m:oMath>
          <m:r>
            <m:rPr>
              <m:sty m:val="p"/>
            </m:rPr>
            <w:rPr>
              <w:rFonts w:ascii="Cambria Math" w:hAnsi="Cambria Math"/>
            </w:rPr>
            <m:t>$5,000=PYMT×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1+0.08</m:t>
                              </m:r>
                            </m:e>
                          </m:d>
                        </m:e>
                        <m:sup>
                          <m:r>
                            <m:rPr>
                              <m:sty m:val="p"/>
                            </m:rPr>
                            <w:rPr>
                              <w:rFonts w:ascii="Cambria Math" w:hAnsi="Cambria Math"/>
                            </w:rPr>
                            <m:t>4</m:t>
                          </m:r>
                        </m:sup>
                      </m:sSup>
                    </m:den>
                  </m:f>
                </m:e>
              </m:d>
            </m:num>
            <m:den>
              <m:r>
                <m:rPr>
                  <m:sty m:val="p"/>
                </m:rPr>
                <w:rPr>
                  <w:rFonts w:ascii="Cambria Math" w:hAnsi="Cambria Math"/>
                </w:rPr>
                <m:t>0.08</m:t>
              </m:r>
            </m:den>
          </m:f>
          <m:r>
            <m:rPr>
              <m:sty m:val="p"/>
            </m:rPr>
            <w:rPr>
              <w:rFonts w:ascii="Cambria Math" w:hAnsi="Cambria Math"/>
            </w:rPr>
            <m:t xml:space="preserve">                            $5,000=PYMT×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1+0.08</m:t>
                              </m:r>
                            </m:e>
                          </m:d>
                        </m:e>
                        <m:sup>
                          <m:r>
                            <m:rPr>
                              <m:sty m:val="p"/>
                            </m:rPr>
                            <w:rPr>
                              <w:rFonts w:ascii="Cambria Math" w:hAnsi="Cambria Math"/>
                            </w:rPr>
                            <m:t>5</m:t>
                          </m:r>
                        </m:sup>
                      </m:sSup>
                    </m:den>
                  </m:f>
                </m:e>
              </m:d>
            </m:num>
            <m:den>
              <m:r>
                <m:rPr>
                  <m:sty m:val="p"/>
                </m:rPr>
                <w:rPr>
                  <w:rFonts w:ascii="Cambria Math" w:hAnsi="Cambria Math"/>
                </w:rPr>
                <m:t>0.08</m:t>
              </m:r>
            </m:den>
          </m:f>
        </m:oMath>
      </m:oMathPara>
    </w:p>
    <w:p w14:paraId="3F7FD438" w14:textId="77777777" w:rsidR="00491BFD" w:rsidRPr="009070B6" w:rsidRDefault="00491BFD" w:rsidP="009070B6">
      <w:pPr>
        <w:pStyle w:val="Para3"/>
        <w:rPr>
          <w:rFonts w:ascii="Cambria Math" w:hAnsi="Cambria Math"/>
        </w:rPr>
      </w:pPr>
      <m:oMathPara>
        <m:oMathParaPr>
          <m:jc m:val="center"/>
        </m:oMathParaPr>
        <m:oMath>
          <m:r>
            <m:rPr>
              <m:sty m:val="p"/>
            </m:rPr>
            <w:rPr>
              <w:rFonts w:ascii="Cambria Math" w:hAnsi="Cambria Math"/>
            </w:rPr>
            <m:t>$5,000=PYMT×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1.08</m:t>
                              </m:r>
                            </m:e>
                          </m:d>
                        </m:e>
                        <m:sup>
                          <m:r>
                            <m:rPr>
                              <m:sty m:val="p"/>
                            </m:rPr>
                            <w:rPr>
                              <w:rFonts w:ascii="Cambria Math" w:hAnsi="Cambria Math"/>
                            </w:rPr>
                            <m:t>4</m:t>
                          </m:r>
                        </m:sup>
                      </m:sSup>
                    </m:den>
                  </m:f>
                </m:e>
              </m:d>
            </m:num>
            <m:den>
              <m:r>
                <m:rPr>
                  <m:sty m:val="p"/>
                </m:rPr>
                <w:rPr>
                  <w:rFonts w:ascii="Cambria Math" w:hAnsi="Cambria Math"/>
                </w:rPr>
                <m:t>0.08</m:t>
              </m:r>
            </m:den>
          </m:f>
          <m:r>
            <m:rPr>
              <m:sty m:val="p"/>
            </m:rPr>
            <w:rPr>
              <w:rFonts w:ascii="Cambria Math" w:hAnsi="Cambria Math"/>
            </w:rPr>
            <m:t xml:space="preserve">                            $5,000=PYMT×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1.08</m:t>
                              </m:r>
                            </m:e>
                          </m:d>
                        </m:e>
                        <m:sup>
                          <m:r>
                            <m:rPr>
                              <m:sty m:val="p"/>
                            </m:rPr>
                            <w:rPr>
                              <w:rFonts w:ascii="Cambria Math" w:hAnsi="Cambria Math"/>
                            </w:rPr>
                            <m:t>5</m:t>
                          </m:r>
                        </m:sup>
                      </m:sSup>
                    </m:den>
                  </m:f>
                </m:e>
              </m:d>
            </m:num>
            <m:den>
              <m:r>
                <m:rPr>
                  <m:sty m:val="p"/>
                </m:rPr>
                <w:rPr>
                  <w:rFonts w:ascii="Cambria Math" w:hAnsi="Cambria Math"/>
                </w:rPr>
                <m:t>0.08</m:t>
              </m:r>
            </m:den>
          </m:f>
        </m:oMath>
      </m:oMathPara>
    </w:p>
    <w:p w14:paraId="7F00A0D4" w14:textId="77777777" w:rsidR="00491BFD" w:rsidRPr="009070B6" w:rsidRDefault="00491BFD" w:rsidP="009070B6">
      <w:pPr>
        <w:pStyle w:val="Para3"/>
        <w:rPr>
          <w:rFonts w:ascii="Cambria Math" w:hAnsi="Cambria Math"/>
        </w:rPr>
      </w:pPr>
      <m:oMathPara>
        <m:oMathParaPr>
          <m:jc m:val="center"/>
        </m:oMathParaPr>
        <m:oMath>
          <m:r>
            <m:rPr>
              <m:sty m:val="p"/>
            </m:rPr>
            <w:rPr>
              <w:rFonts w:ascii="Cambria Math" w:hAnsi="Cambria Math"/>
            </w:rPr>
            <m:t>$5,000=PYMT×</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1.360489</m:t>
                      </m:r>
                    </m:den>
                  </m:f>
                </m:e>
              </m:d>
            </m:num>
            <m:den>
              <m:r>
                <m:rPr>
                  <m:sty m:val="p"/>
                </m:rPr>
                <w:rPr>
                  <w:rFonts w:ascii="Cambria Math" w:hAnsi="Cambria Math"/>
                </w:rPr>
                <m:t>0.08</m:t>
              </m:r>
            </m:den>
          </m:f>
          <m:r>
            <m:rPr>
              <m:sty m:val="p"/>
            </m:rPr>
            <w:rPr>
              <w:rFonts w:ascii="Cambria Math" w:hAnsi="Cambria Math"/>
            </w:rPr>
            <m:t xml:space="preserve">                         $5,000=PYMT×</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1.469328</m:t>
                      </m:r>
                    </m:den>
                  </m:f>
                </m:e>
              </m:d>
            </m:num>
            <m:den>
              <m:r>
                <m:rPr>
                  <m:sty m:val="p"/>
                </m:rPr>
                <w:rPr>
                  <w:rFonts w:ascii="Cambria Math" w:hAnsi="Cambria Math"/>
                </w:rPr>
                <m:t>0.08</m:t>
              </m:r>
            </m:den>
          </m:f>
        </m:oMath>
      </m:oMathPara>
    </w:p>
    <w:p w14:paraId="2F50CEC7" w14:textId="77777777" w:rsidR="00491BFD" w:rsidRPr="009070B6" w:rsidRDefault="00491BFD" w:rsidP="009070B6">
      <w:pPr>
        <w:pStyle w:val="Para3"/>
        <w:rPr>
          <w:rFonts w:ascii="Cambria Math" w:hAnsi="Cambria Math"/>
        </w:rPr>
      </w:pPr>
      <m:oMathPara>
        <m:oMathParaPr>
          <m:jc m:val="center"/>
        </m:oMathParaPr>
        <m:oMath>
          <m:r>
            <m:rPr>
              <m:sty m:val="p"/>
            </m:rPr>
            <w:rPr>
              <w:rFonts w:ascii="Cambria Math" w:hAnsi="Cambria Math"/>
            </w:rPr>
            <m:t>$5,000=PYMT×</m:t>
          </m:r>
          <m:f>
            <m:fPr>
              <m:ctrlPr>
                <w:rPr>
                  <w:rFonts w:ascii="Cambria Math" w:hAnsi="Cambria Math"/>
                </w:rPr>
              </m:ctrlPr>
            </m:fPr>
            <m:num>
              <m:r>
                <m:rPr>
                  <m:sty m:val="p"/>
                </m:rPr>
                <w:rPr>
                  <w:rFonts w:ascii="Cambria Math" w:hAnsi="Cambria Math"/>
                </w:rPr>
                <m:t>0.264970</m:t>
              </m:r>
            </m:num>
            <m:den>
              <m:r>
                <m:rPr>
                  <m:sty m:val="p"/>
                </m:rPr>
                <w:rPr>
                  <w:rFonts w:ascii="Cambria Math" w:hAnsi="Cambria Math"/>
                </w:rPr>
                <m:t>0.08</m:t>
              </m:r>
            </m:den>
          </m:f>
          <m:r>
            <m:rPr>
              <m:sty m:val="p"/>
            </m:rPr>
            <w:rPr>
              <w:rFonts w:ascii="Cambria Math" w:hAnsi="Cambria Math"/>
            </w:rPr>
            <m:t xml:space="preserve">                                  $5,000=PYMT×</m:t>
          </m:r>
          <m:f>
            <m:fPr>
              <m:ctrlPr>
                <w:rPr>
                  <w:rFonts w:ascii="Cambria Math" w:hAnsi="Cambria Math"/>
                </w:rPr>
              </m:ctrlPr>
            </m:fPr>
            <m:num>
              <m:r>
                <m:rPr>
                  <m:sty m:val="p"/>
                </m:rPr>
                <w:rPr>
                  <w:rFonts w:ascii="Cambria Math" w:hAnsi="Cambria Math"/>
                </w:rPr>
                <m:t>0.319417</m:t>
              </m:r>
            </m:num>
            <m:den>
              <m:r>
                <m:rPr>
                  <m:sty m:val="p"/>
                </m:rPr>
                <w:rPr>
                  <w:rFonts w:ascii="Cambria Math" w:hAnsi="Cambria Math"/>
                </w:rPr>
                <m:t>0.08</m:t>
              </m:r>
            </m:den>
          </m:f>
        </m:oMath>
      </m:oMathPara>
    </w:p>
    <w:p w14:paraId="4F7CC5B4" w14:textId="77777777" w:rsidR="00491BFD" w:rsidRPr="009070B6" w:rsidRDefault="00491BFD" w:rsidP="009070B6">
      <w:pPr>
        <w:pStyle w:val="Para3"/>
        <w:rPr>
          <w:rFonts w:ascii="Cambria Math" w:hAnsi="Cambria Math"/>
        </w:rPr>
      </w:pPr>
      <m:oMathPara>
        <m:oMathParaPr>
          <m:jc m:val="center"/>
        </m:oMathParaPr>
        <m:oMath>
          <m:r>
            <m:rPr>
              <m:sty m:val="p"/>
            </m:rPr>
            <w:rPr>
              <w:rFonts w:ascii="Cambria Math" w:hAnsi="Cambria Math"/>
            </w:rPr>
            <m:t>$5,000=PYMT×3.312125                            $5,000=PYMT×3.992713</m:t>
          </m:r>
        </m:oMath>
      </m:oMathPara>
    </w:p>
    <w:p w14:paraId="657D43A0" w14:textId="77777777" w:rsidR="00491BFD" w:rsidRPr="009070B6" w:rsidRDefault="00491BFD" w:rsidP="009070B6">
      <w:pPr>
        <w:pStyle w:val="Para3"/>
        <w:rPr>
          <w:rFonts w:ascii="Cambria Math" w:hAnsi="Cambria Math"/>
        </w:rPr>
      </w:pPr>
      <m:oMathPara>
        <m:oMathParaPr>
          <m:jc m:val="center"/>
        </m:oMathParaPr>
        <m:oMath>
          <m:r>
            <m:rPr>
              <m:sty m:val="p"/>
            </m:rPr>
            <w:rPr>
              <w:rFonts w:ascii="Cambria Math" w:hAnsi="Cambria Math"/>
            </w:rPr>
            <w:lastRenderedPageBreak/>
            <m:t>PYMT=</m:t>
          </m:r>
          <m:f>
            <m:fPr>
              <m:ctrlPr>
                <w:rPr>
                  <w:rFonts w:ascii="Cambria Math" w:hAnsi="Cambria Math"/>
                </w:rPr>
              </m:ctrlPr>
            </m:fPr>
            <m:num>
              <m:r>
                <m:rPr>
                  <m:sty m:val="p"/>
                </m:rPr>
                <w:rPr>
                  <w:rFonts w:ascii="Cambria Math" w:hAnsi="Cambria Math"/>
                </w:rPr>
                <m:t>$5,000</m:t>
              </m:r>
            </m:num>
            <m:den>
              <m:r>
                <m:rPr>
                  <m:sty m:val="p"/>
                </m:rPr>
                <w:rPr>
                  <w:rFonts w:ascii="Cambria Math" w:hAnsi="Cambria Math"/>
                </w:rPr>
                <m:t>3.312125</m:t>
              </m:r>
            </m:den>
          </m:f>
          <m:r>
            <m:rPr>
              <m:sty m:val="p"/>
            </m:rPr>
            <w:rPr>
              <w:rFonts w:ascii="Cambria Math" w:hAnsi="Cambria Math"/>
            </w:rPr>
            <m:t xml:space="preserve">                                              PYMT=</m:t>
          </m:r>
          <m:f>
            <m:fPr>
              <m:ctrlPr>
                <w:rPr>
                  <w:rFonts w:ascii="Cambria Math" w:hAnsi="Cambria Math"/>
                </w:rPr>
              </m:ctrlPr>
            </m:fPr>
            <m:num>
              <m:r>
                <m:rPr>
                  <m:sty m:val="p"/>
                </m:rPr>
                <w:rPr>
                  <w:rFonts w:ascii="Cambria Math" w:hAnsi="Cambria Math"/>
                </w:rPr>
                <m:t>$5,000</m:t>
              </m:r>
            </m:num>
            <m:den>
              <m:r>
                <m:rPr>
                  <m:sty m:val="p"/>
                </m:rPr>
                <w:rPr>
                  <w:rFonts w:ascii="Cambria Math" w:hAnsi="Cambria Math"/>
                </w:rPr>
                <m:t>3.992713</m:t>
              </m:r>
            </m:den>
          </m:f>
        </m:oMath>
      </m:oMathPara>
    </w:p>
    <w:p w14:paraId="1A750C2A" w14:textId="77777777" w:rsidR="00491BFD" w:rsidRPr="009070B6" w:rsidRDefault="00491BFD" w:rsidP="009070B6">
      <w:pPr>
        <w:pStyle w:val="Para3"/>
        <w:rPr>
          <w:rFonts w:ascii="Cambria Math" w:hAnsi="Cambria Math"/>
        </w:rPr>
      </w:pPr>
      <m:oMathPara>
        <m:oMathParaPr>
          <m:jc m:val="center"/>
        </m:oMathParaPr>
        <m:oMath>
          <m:r>
            <m:rPr>
              <m:sty m:val="p"/>
            </m:rPr>
            <w:rPr>
              <w:rFonts w:ascii="Cambria Math" w:hAnsi="Cambria Math"/>
            </w:rPr>
            <m:t>PYMT=$1,509.60                                              PYMT=$1,252.28</m:t>
          </m:r>
        </m:oMath>
      </m:oMathPara>
    </w:p>
    <w:p w14:paraId="6879D977" w14:textId="77777777" w:rsidR="00491BFD" w:rsidRPr="009070B6" w:rsidRDefault="00491BFD" w:rsidP="009070B6">
      <w:pPr>
        <w:pStyle w:val="Para1"/>
      </w:pPr>
      <w:r w:rsidRPr="009070B6">
        <w:t>Total Payments:</w:t>
      </w:r>
    </w:p>
    <w:p w14:paraId="25988F76" w14:textId="77777777" w:rsidR="00491BFD" w:rsidRPr="009070B6" w:rsidRDefault="00491BFD" w:rsidP="009070B6">
      <w:pPr>
        <w:pStyle w:val="Para3"/>
        <w:rPr>
          <w:rFonts w:ascii="Cambria Math" w:hAnsi="Cambria Math"/>
        </w:rPr>
      </w:pPr>
      <m:oMathPara>
        <m:oMathParaPr>
          <m:jc m:val="center"/>
        </m:oMathParaPr>
        <m:oMath>
          <m:r>
            <m:rPr>
              <m:sty m:val="p"/>
            </m:rPr>
            <w:rPr>
              <w:rFonts w:ascii="Cambria Math" w:hAnsi="Cambria Math"/>
            </w:rPr>
            <m:t>$1,509.60×4=$6,038.40                              $1,252.28×5=$6,261.40</m:t>
          </m:r>
        </m:oMath>
      </m:oMathPara>
    </w:p>
    <w:p w14:paraId="51526863" w14:textId="77777777" w:rsidR="00491BFD" w:rsidRPr="009070B6" w:rsidRDefault="00491BFD" w:rsidP="00E073A5">
      <w:pPr>
        <w:pStyle w:val="Para1"/>
      </w:pPr>
      <w:r w:rsidRPr="009070B6">
        <w:t xml:space="preserve">Jamal will end up paying </w:t>
      </w:r>
      <m:oMath>
        <m:r>
          <m:rPr>
            <m:sty m:val="p"/>
          </m:rPr>
          <w:rPr>
            <w:rFonts w:ascii="Cambria Math" w:hAnsi="Cambria Math"/>
          </w:rPr>
          <m:t>$6,261.40-$6,038.40=$223</m:t>
        </m:r>
      </m:oMath>
      <w:r w:rsidRPr="009070B6">
        <w:t xml:space="preserve"> more.</w:t>
      </w:r>
    </w:p>
    <w:p w14:paraId="316CDDFA" w14:textId="77777777" w:rsidR="00F13527" w:rsidRDefault="00491BFD" w:rsidP="00E073A5">
      <w:pPr>
        <w:pStyle w:val="Para2"/>
      </w:pPr>
      <w:r w:rsidRPr="00E073A5">
        <w:t>Section 8.3 LO 4 Difficult</w:t>
      </w:r>
    </w:p>
    <w:p w14:paraId="7F7F2B72" w14:textId="1624AB9C" w:rsidR="00491BFD" w:rsidRPr="00F15233" w:rsidRDefault="00491BFD" w:rsidP="00AF390B">
      <w:pPr>
        <w:pStyle w:val="NumberList"/>
      </w:pPr>
      <w:r w:rsidRPr="00F15233">
        <w:t>Your new El Supremo credit card arrangement indicates that you will owe interest on unpaid balances at a nominal (stated) rate of 1.2% per month. If the interest rate is compounded monthly, what is the approximate effective annual rate of interest?</w:t>
      </w:r>
    </w:p>
    <w:p w14:paraId="302526B2" w14:textId="735F8816" w:rsidR="00F13527" w:rsidRDefault="00023666" w:rsidP="00A3515C">
      <w:pPr>
        <w:pStyle w:val="alphalist"/>
        <w:numPr>
          <w:ilvl w:val="0"/>
          <w:numId w:val="13"/>
        </w:numPr>
      </w:pPr>
      <w:r>
        <w:t xml:space="preserve"> </w:t>
      </w:r>
      <w:r w:rsidR="00491BFD" w:rsidRPr="00F15233">
        <w:t>15.39%</w:t>
      </w:r>
    </w:p>
    <w:p w14:paraId="6A36EEEE" w14:textId="6E0B526E" w:rsidR="00F13527" w:rsidRDefault="00023666" w:rsidP="00F13527">
      <w:pPr>
        <w:pStyle w:val="alphalist"/>
      </w:pPr>
      <w:r>
        <w:t xml:space="preserve"> </w:t>
      </w:r>
      <w:r w:rsidR="00491BFD" w:rsidRPr="00F15233">
        <w:t>12.00%</w:t>
      </w:r>
    </w:p>
    <w:p w14:paraId="4CB2A57B" w14:textId="42DE4AC4" w:rsidR="00491BFD" w:rsidRPr="00F15233" w:rsidRDefault="00023666" w:rsidP="00F13527">
      <w:pPr>
        <w:pStyle w:val="alphalist"/>
      </w:pPr>
      <w:r>
        <w:t xml:space="preserve"> </w:t>
      </w:r>
      <w:r w:rsidR="00491BFD" w:rsidRPr="00F15233">
        <w:t>14.02%</w:t>
      </w:r>
    </w:p>
    <w:p w14:paraId="7C833D44" w14:textId="0F1F7C87" w:rsidR="00491BFD" w:rsidRPr="00ED4734" w:rsidRDefault="00023666" w:rsidP="00F13527">
      <w:pPr>
        <w:pStyle w:val="alphalist"/>
      </w:pPr>
      <w:r>
        <w:t xml:space="preserve"> </w:t>
      </w:r>
      <w:r w:rsidR="00491BFD" w:rsidRPr="00ED4734">
        <w:t>14.40%</w:t>
      </w:r>
    </w:p>
    <w:p w14:paraId="51D254E2" w14:textId="77777777" w:rsidR="00491BFD" w:rsidRPr="00ED4734" w:rsidRDefault="00491BFD" w:rsidP="008B1132">
      <w:pPr>
        <w:pStyle w:val="Para1"/>
      </w:pPr>
      <w:r w:rsidRPr="008B1132">
        <w:t xml:space="preserve">Solution: A. Using the formula </w:t>
      </w:r>
      <m:oMath>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N</m:t>
            </m:r>
          </m:sup>
        </m:sSup>
        <m:r>
          <w:rPr>
            <w:rFonts w:ascii="Cambria Math" w:hAnsi="Cambria Math"/>
          </w:rPr>
          <m:t xml:space="preserve">-1 </m:t>
        </m:r>
      </m:oMath>
      <w:r w:rsidRPr="008B1132">
        <w:t xml:space="preserve">to isolate the effective rate, we substitute: </w:t>
      </w:r>
      <m:oMath>
        <m:sSup>
          <m:sSupPr>
            <m:ctrlPr>
              <w:rPr>
                <w:rFonts w:ascii="Cambria Math" w:hAnsi="Cambria Math"/>
                <w:i/>
              </w:rPr>
            </m:ctrlPr>
          </m:sSupPr>
          <m:e>
            <m:d>
              <m:dPr>
                <m:ctrlPr>
                  <w:rPr>
                    <w:rFonts w:ascii="Cambria Math" w:hAnsi="Cambria Math"/>
                    <w:i/>
                  </w:rPr>
                </m:ctrlPr>
              </m:dPr>
              <m:e>
                <m:r>
                  <w:rPr>
                    <w:rFonts w:ascii="Cambria Math" w:hAnsi="Cambria Math"/>
                  </w:rPr>
                  <m:t>1+0.012</m:t>
                </m:r>
              </m:e>
            </m:d>
          </m:e>
          <m:sup>
            <m:r>
              <w:rPr>
                <w:rFonts w:ascii="Cambria Math" w:hAnsi="Cambria Math"/>
              </w:rPr>
              <m:t>12</m:t>
            </m:r>
          </m:sup>
        </m:sSup>
        <m:r>
          <w:rPr>
            <w:rFonts w:ascii="Cambria Math" w:hAnsi="Cambria Math"/>
          </w:rPr>
          <m:t>-1=0.1539=15.39%</m:t>
        </m:r>
      </m:oMath>
      <w:r w:rsidRPr="008B1132">
        <w:t>.</w:t>
      </w:r>
    </w:p>
    <w:p w14:paraId="0D0F539F" w14:textId="77777777" w:rsidR="00491BFD" w:rsidRPr="00E073A5" w:rsidRDefault="00491BFD" w:rsidP="00E073A5">
      <w:pPr>
        <w:pStyle w:val="Para2"/>
      </w:pPr>
      <w:r w:rsidRPr="00E073A5">
        <w:t>Section 8.3 LO 4 Easy</w:t>
      </w:r>
    </w:p>
    <w:p w14:paraId="2007B55C" w14:textId="77777777" w:rsidR="00491BFD" w:rsidRPr="00ED4734" w:rsidRDefault="00491BFD" w:rsidP="00491BFD">
      <w:pPr>
        <w:pStyle w:val="Heading1"/>
      </w:pPr>
      <w:r w:rsidRPr="00ED4734">
        <w:t>Problems</w:t>
      </w:r>
    </w:p>
    <w:p w14:paraId="04F859AF" w14:textId="77777777" w:rsidR="00F13527" w:rsidRDefault="00491BFD" w:rsidP="00491BFD">
      <w:pPr>
        <w:ind w:right="-25"/>
        <w:rPr>
          <w:rFonts w:cstheme="minorHAnsi"/>
          <w:i/>
          <w:iCs/>
          <w:color w:val="000000" w:themeColor="text1"/>
        </w:rPr>
      </w:pPr>
      <w:r w:rsidRPr="00F15233">
        <w:rPr>
          <w:rFonts w:cstheme="minorHAnsi"/>
          <w:i/>
          <w:iCs/>
          <w:color w:val="000000" w:themeColor="text1"/>
        </w:rPr>
        <w:t>Use four decimal places on time value of money factors unless otherwise specified. Approximations and minor differences because of rounding are acceptable. Ignore the effect of taxes. Assume that all percentages are annual rates and that compounding occurs annually unless indicated otherwise.</w:t>
      </w:r>
    </w:p>
    <w:p w14:paraId="280C0E0E" w14:textId="06A3E2A5" w:rsidR="00491BFD" w:rsidRPr="00F15233" w:rsidRDefault="00491BFD" w:rsidP="00A3515C">
      <w:pPr>
        <w:pStyle w:val="NumberList"/>
        <w:numPr>
          <w:ilvl w:val="0"/>
          <w:numId w:val="31"/>
        </w:numPr>
        <w:ind w:left="360"/>
      </w:pPr>
      <w:r w:rsidRPr="00F15233">
        <w:t>Donna enters into an investment contract that will guarantee her 4% per year if she deposits $3,500 each year for the next 10 years. She must make the first deposit one year from today, the day she signs the agreement. How much will she have when she makes her last payment 10 years from now?</w:t>
      </w:r>
    </w:p>
    <w:p w14:paraId="7184058D" w14:textId="77777777" w:rsidR="00491BFD" w:rsidRPr="008B1132" w:rsidRDefault="00491BFD" w:rsidP="008B1132">
      <w:pPr>
        <w:pStyle w:val="Para1"/>
      </w:pPr>
      <w:r w:rsidRPr="008B1132">
        <w:t>Solution: This is an ordinary annuity with a rate of 4% over 10 years. We solve with the future value of an annuity formula:</w:t>
      </w:r>
    </w:p>
    <w:p w14:paraId="70D5E396" w14:textId="248EF9AB" w:rsidR="00491BFD" w:rsidRPr="00AF390B" w:rsidRDefault="00491BFD" w:rsidP="00E073A5">
      <w:pPr>
        <w:pStyle w:val="Para3"/>
        <w:rPr>
          <w:rFonts w:ascii="Cambria Math" w:hAnsi="Cambria Math"/>
        </w:rPr>
      </w:pPr>
      <m:oMathPara>
        <m:oMath>
          <m:r>
            <m:rPr>
              <m:sty m:val="p"/>
            </m:rPr>
            <w:rPr>
              <w:rFonts w:ascii="Cambria Math" w:hAnsi="Cambria Math"/>
            </w:rPr>
            <m:t>FVa</m:t>
          </m:r>
          <m:r>
            <m:rPr>
              <m:sty m:val="p"/>
              <m:aln/>
            </m:rPr>
            <w:rPr>
              <w:rFonts w:ascii="Cambria Math" w:hAnsi="Cambria Math"/>
            </w:rPr>
            <m:t>=$3,500×</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1+0.04</m:t>
                          </m:r>
                        </m:e>
                      </m:d>
                    </m:e>
                    <m:sup>
                      <m:r>
                        <m:rPr>
                          <m:sty m:val="p"/>
                        </m:rPr>
                        <w:rPr>
                          <w:rFonts w:ascii="Cambria Math" w:hAnsi="Cambria Math"/>
                        </w:rPr>
                        <m:t>10</m:t>
                      </m:r>
                    </m:sup>
                  </m:sSup>
                  <m:r>
                    <m:rPr>
                      <m:sty m:val="p"/>
                    </m:rPr>
                    <w:rPr>
                      <w:rFonts w:ascii="Cambria Math" w:hAnsi="Cambria Math"/>
                    </w:rPr>
                    <m:t>-1</m:t>
                  </m:r>
                </m:num>
                <m:den>
                  <m:r>
                    <m:rPr>
                      <m:sty m:val="p"/>
                    </m:rPr>
                    <w:rPr>
                      <w:rFonts w:ascii="Cambria Math" w:hAnsi="Cambria Math"/>
                    </w:rPr>
                    <m:t>0.04</m:t>
                  </m:r>
                </m:den>
              </m:f>
            </m:e>
          </m:d>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=$3,500×</m:t>
          </m:r>
          <m:d>
            <m:dPr>
              <m:ctrlPr>
                <w:rPr>
                  <w:rFonts w:ascii="Cambria Math" w:hAnsi="Cambria Math"/>
                </w:rPr>
              </m:ctrlPr>
            </m:dPr>
            <m:e>
              <m:f>
                <m:fPr>
                  <m:ctrlPr>
                    <w:rPr>
                      <w:rFonts w:ascii="Cambria Math" w:hAnsi="Cambria Math"/>
                    </w:rPr>
                  </m:ctrlPr>
                </m:fPr>
                <m:num>
                  <m:r>
                    <m:rPr>
                      <m:sty m:val="p"/>
                    </m:rPr>
                    <w:rPr>
                      <w:rFonts w:ascii="Cambria Math" w:hAnsi="Cambria Math"/>
                    </w:rPr>
                    <m:t>1.480244-1</m:t>
                  </m:r>
                </m:num>
                <m:den>
                  <m:r>
                    <m:rPr>
                      <m:sty m:val="p"/>
                    </m:rPr>
                    <w:rPr>
                      <w:rFonts w:ascii="Cambria Math" w:hAnsi="Cambria Math"/>
                    </w:rPr>
                    <m:t>0.04</m:t>
                  </m:r>
                </m:den>
              </m:f>
            </m:e>
          </m:d>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=$3,500×</m:t>
          </m:r>
          <m:d>
            <m:dPr>
              <m:ctrlPr>
                <w:rPr>
                  <w:rFonts w:ascii="Cambria Math" w:hAnsi="Cambria Math"/>
                </w:rPr>
              </m:ctrlPr>
            </m:dPr>
            <m:e>
              <m:f>
                <m:fPr>
                  <m:ctrlPr>
                    <w:rPr>
                      <w:rFonts w:ascii="Cambria Math" w:hAnsi="Cambria Math"/>
                    </w:rPr>
                  </m:ctrlPr>
                </m:fPr>
                <m:num>
                  <m:r>
                    <m:rPr>
                      <m:sty m:val="p"/>
                    </m:rPr>
                    <w:rPr>
                      <w:rFonts w:ascii="Cambria Math" w:hAnsi="Cambria Math"/>
                    </w:rPr>
                    <m:t>0.480244</m:t>
                  </m:r>
                </m:num>
                <m:den>
                  <m:r>
                    <m:rPr>
                      <m:sty m:val="p"/>
                    </m:rPr>
                    <w:rPr>
                      <w:rFonts w:ascii="Cambria Math" w:hAnsi="Cambria Math"/>
                    </w:rPr>
                    <m:t>0.04</m:t>
                  </m:r>
                </m:den>
              </m:f>
            </m:e>
          </m:d>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=$3,500×12.0061</m:t>
          </m:r>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=$42,021.35</m:t>
          </m:r>
        </m:oMath>
      </m:oMathPara>
    </w:p>
    <w:p w14:paraId="56DDF2F1" w14:textId="77777777" w:rsidR="00AF390B" w:rsidRPr="00F15233" w:rsidRDefault="00AF390B" w:rsidP="00AF390B">
      <w:pPr>
        <w:pStyle w:val="paragraph"/>
        <w:keepNext/>
        <w:keepLines/>
        <w:spacing w:before="0" w:beforeAutospacing="0" w:after="0" w:afterAutospacing="0"/>
        <w:textAlignment w:val="baseline"/>
        <w:rPr>
          <w:rStyle w:val="normaltextrun"/>
          <w:rFonts w:asciiTheme="minorHAnsi" w:hAnsiTheme="minorHAnsi" w:cstheme="minorHAnsi"/>
          <w:color w:val="000000" w:themeColor="text1"/>
          <w:sz w:val="22"/>
          <w:szCs w:val="22"/>
          <w:highlight w:val="darkGray"/>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1030"/>
        <w:gridCol w:w="996"/>
        <w:gridCol w:w="1226"/>
      </w:tblGrid>
      <w:tr w:rsidR="00491BFD" w:rsidRPr="00F15233" w14:paraId="714EA073" w14:textId="77777777" w:rsidTr="00EB322A">
        <w:trPr>
          <w:trHeight w:val="310"/>
        </w:trPr>
        <w:tc>
          <w:tcPr>
            <w:tcW w:w="0" w:type="auto"/>
            <w:shd w:val="clear" w:color="auto" w:fill="auto"/>
            <w:noWrap/>
            <w:vAlign w:val="bottom"/>
            <w:hideMark/>
          </w:tcPr>
          <w:p w14:paraId="17AA570E" w14:textId="77777777" w:rsidR="00491BFD" w:rsidRPr="00AF390B" w:rsidRDefault="00491BFD" w:rsidP="00AF390B">
            <w:pPr>
              <w:keepNext/>
              <w:keepLines/>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Period</w:t>
            </w:r>
          </w:p>
        </w:tc>
        <w:tc>
          <w:tcPr>
            <w:tcW w:w="0" w:type="auto"/>
            <w:shd w:val="clear" w:color="auto" w:fill="auto"/>
            <w:noWrap/>
            <w:vAlign w:val="bottom"/>
            <w:hideMark/>
          </w:tcPr>
          <w:p w14:paraId="7CDA6157" w14:textId="77777777" w:rsidR="00491BFD" w:rsidRPr="00AF390B" w:rsidRDefault="00491BFD" w:rsidP="00AF390B">
            <w:pPr>
              <w:keepNext/>
              <w:keepLines/>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Payment</w:t>
            </w:r>
          </w:p>
        </w:tc>
        <w:tc>
          <w:tcPr>
            <w:tcW w:w="0" w:type="auto"/>
            <w:shd w:val="clear" w:color="auto" w:fill="auto"/>
            <w:noWrap/>
            <w:vAlign w:val="bottom"/>
            <w:hideMark/>
          </w:tcPr>
          <w:p w14:paraId="60D53BB7" w14:textId="77777777" w:rsidR="00491BFD" w:rsidRPr="00AF390B" w:rsidRDefault="00491BFD" w:rsidP="00AF390B">
            <w:pPr>
              <w:keepNext/>
              <w:keepLines/>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Interest</w:t>
            </w:r>
          </w:p>
        </w:tc>
        <w:tc>
          <w:tcPr>
            <w:tcW w:w="0" w:type="auto"/>
            <w:shd w:val="clear" w:color="auto" w:fill="auto"/>
            <w:noWrap/>
            <w:vAlign w:val="bottom"/>
            <w:hideMark/>
          </w:tcPr>
          <w:p w14:paraId="6F60D815" w14:textId="77777777" w:rsidR="00491BFD" w:rsidRPr="00AF390B" w:rsidRDefault="00491BFD" w:rsidP="00AF390B">
            <w:pPr>
              <w:keepNext/>
              <w:keepLines/>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Balance</w:t>
            </w:r>
          </w:p>
        </w:tc>
      </w:tr>
      <w:tr w:rsidR="00491BFD" w:rsidRPr="00F15233" w14:paraId="3FA20DC1" w14:textId="77777777" w:rsidTr="00EB322A">
        <w:trPr>
          <w:trHeight w:val="310"/>
        </w:trPr>
        <w:tc>
          <w:tcPr>
            <w:tcW w:w="0" w:type="auto"/>
            <w:shd w:val="clear" w:color="auto" w:fill="auto"/>
            <w:noWrap/>
            <w:vAlign w:val="bottom"/>
            <w:hideMark/>
          </w:tcPr>
          <w:p w14:paraId="706E61AC"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1</w:t>
            </w:r>
          </w:p>
        </w:tc>
        <w:tc>
          <w:tcPr>
            <w:tcW w:w="0" w:type="auto"/>
            <w:shd w:val="clear" w:color="auto" w:fill="auto"/>
            <w:noWrap/>
            <w:vAlign w:val="bottom"/>
            <w:hideMark/>
          </w:tcPr>
          <w:p w14:paraId="55A5F41A"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5A926395"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w:t>
            </w:r>
          </w:p>
        </w:tc>
        <w:tc>
          <w:tcPr>
            <w:tcW w:w="0" w:type="auto"/>
            <w:shd w:val="clear" w:color="auto" w:fill="auto"/>
            <w:noWrap/>
            <w:vAlign w:val="bottom"/>
            <w:hideMark/>
          </w:tcPr>
          <w:p w14:paraId="3D0338AD"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r>
      <w:tr w:rsidR="00491BFD" w:rsidRPr="00F15233" w14:paraId="765A4CD3" w14:textId="77777777" w:rsidTr="00EB322A">
        <w:trPr>
          <w:trHeight w:val="310"/>
        </w:trPr>
        <w:tc>
          <w:tcPr>
            <w:tcW w:w="0" w:type="auto"/>
            <w:shd w:val="clear" w:color="auto" w:fill="auto"/>
            <w:noWrap/>
            <w:vAlign w:val="bottom"/>
            <w:hideMark/>
          </w:tcPr>
          <w:p w14:paraId="46F674D6"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2</w:t>
            </w:r>
          </w:p>
        </w:tc>
        <w:tc>
          <w:tcPr>
            <w:tcW w:w="0" w:type="auto"/>
            <w:shd w:val="clear" w:color="auto" w:fill="auto"/>
            <w:noWrap/>
            <w:vAlign w:val="bottom"/>
            <w:hideMark/>
          </w:tcPr>
          <w:p w14:paraId="77ED19C5"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5E028736"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140.00</w:t>
            </w:r>
          </w:p>
        </w:tc>
        <w:tc>
          <w:tcPr>
            <w:tcW w:w="0" w:type="auto"/>
            <w:shd w:val="clear" w:color="auto" w:fill="auto"/>
            <w:noWrap/>
            <w:vAlign w:val="bottom"/>
            <w:hideMark/>
          </w:tcPr>
          <w:p w14:paraId="220A0B25"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7,140.00</w:t>
            </w:r>
          </w:p>
        </w:tc>
      </w:tr>
      <w:tr w:rsidR="00491BFD" w:rsidRPr="00F15233" w14:paraId="419BFA5C" w14:textId="77777777" w:rsidTr="00EB322A">
        <w:trPr>
          <w:trHeight w:val="310"/>
        </w:trPr>
        <w:tc>
          <w:tcPr>
            <w:tcW w:w="0" w:type="auto"/>
            <w:shd w:val="clear" w:color="auto" w:fill="auto"/>
            <w:noWrap/>
            <w:vAlign w:val="bottom"/>
            <w:hideMark/>
          </w:tcPr>
          <w:p w14:paraId="01423850"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3</w:t>
            </w:r>
          </w:p>
        </w:tc>
        <w:tc>
          <w:tcPr>
            <w:tcW w:w="0" w:type="auto"/>
            <w:shd w:val="clear" w:color="auto" w:fill="auto"/>
            <w:noWrap/>
            <w:vAlign w:val="bottom"/>
            <w:hideMark/>
          </w:tcPr>
          <w:p w14:paraId="6476F9B3"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4356416A"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285.60</w:t>
            </w:r>
          </w:p>
        </w:tc>
        <w:tc>
          <w:tcPr>
            <w:tcW w:w="0" w:type="auto"/>
            <w:shd w:val="clear" w:color="auto" w:fill="auto"/>
            <w:noWrap/>
            <w:vAlign w:val="bottom"/>
            <w:hideMark/>
          </w:tcPr>
          <w:p w14:paraId="5F184856"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10,925.60</w:t>
            </w:r>
          </w:p>
        </w:tc>
      </w:tr>
      <w:tr w:rsidR="00491BFD" w:rsidRPr="00F15233" w14:paraId="71A2AEDF" w14:textId="77777777" w:rsidTr="00EB322A">
        <w:trPr>
          <w:trHeight w:val="310"/>
        </w:trPr>
        <w:tc>
          <w:tcPr>
            <w:tcW w:w="0" w:type="auto"/>
            <w:shd w:val="clear" w:color="auto" w:fill="auto"/>
            <w:noWrap/>
            <w:vAlign w:val="bottom"/>
            <w:hideMark/>
          </w:tcPr>
          <w:p w14:paraId="17E08393"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4</w:t>
            </w:r>
          </w:p>
        </w:tc>
        <w:tc>
          <w:tcPr>
            <w:tcW w:w="0" w:type="auto"/>
            <w:shd w:val="clear" w:color="auto" w:fill="auto"/>
            <w:noWrap/>
            <w:vAlign w:val="bottom"/>
            <w:hideMark/>
          </w:tcPr>
          <w:p w14:paraId="1B246450"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5E291698"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437.02</w:t>
            </w:r>
          </w:p>
        </w:tc>
        <w:tc>
          <w:tcPr>
            <w:tcW w:w="0" w:type="auto"/>
            <w:shd w:val="clear" w:color="auto" w:fill="auto"/>
            <w:noWrap/>
            <w:vAlign w:val="bottom"/>
            <w:hideMark/>
          </w:tcPr>
          <w:p w14:paraId="6954B4A3"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14,862.62</w:t>
            </w:r>
          </w:p>
        </w:tc>
      </w:tr>
      <w:tr w:rsidR="00491BFD" w:rsidRPr="00F15233" w14:paraId="47C23D79" w14:textId="77777777" w:rsidTr="00EB322A">
        <w:trPr>
          <w:trHeight w:val="310"/>
        </w:trPr>
        <w:tc>
          <w:tcPr>
            <w:tcW w:w="0" w:type="auto"/>
            <w:shd w:val="clear" w:color="auto" w:fill="auto"/>
            <w:noWrap/>
            <w:vAlign w:val="bottom"/>
            <w:hideMark/>
          </w:tcPr>
          <w:p w14:paraId="091BA32A"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5</w:t>
            </w:r>
          </w:p>
        </w:tc>
        <w:tc>
          <w:tcPr>
            <w:tcW w:w="0" w:type="auto"/>
            <w:shd w:val="clear" w:color="auto" w:fill="auto"/>
            <w:noWrap/>
            <w:vAlign w:val="bottom"/>
            <w:hideMark/>
          </w:tcPr>
          <w:p w14:paraId="044F495E"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70BE5D15"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594.50</w:t>
            </w:r>
          </w:p>
        </w:tc>
        <w:tc>
          <w:tcPr>
            <w:tcW w:w="0" w:type="auto"/>
            <w:shd w:val="clear" w:color="auto" w:fill="auto"/>
            <w:noWrap/>
            <w:vAlign w:val="bottom"/>
            <w:hideMark/>
          </w:tcPr>
          <w:p w14:paraId="5205E8D6"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18,957.13</w:t>
            </w:r>
          </w:p>
        </w:tc>
      </w:tr>
      <w:tr w:rsidR="00491BFD" w:rsidRPr="00F15233" w14:paraId="267A19E5" w14:textId="77777777" w:rsidTr="00EB322A">
        <w:trPr>
          <w:trHeight w:val="310"/>
        </w:trPr>
        <w:tc>
          <w:tcPr>
            <w:tcW w:w="0" w:type="auto"/>
            <w:shd w:val="clear" w:color="auto" w:fill="auto"/>
            <w:noWrap/>
            <w:vAlign w:val="bottom"/>
            <w:hideMark/>
          </w:tcPr>
          <w:p w14:paraId="01BD1BBC"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6</w:t>
            </w:r>
          </w:p>
        </w:tc>
        <w:tc>
          <w:tcPr>
            <w:tcW w:w="0" w:type="auto"/>
            <w:shd w:val="clear" w:color="auto" w:fill="auto"/>
            <w:noWrap/>
            <w:vAlign w:val="bottom"/>
            <w:hideMark/>
          </w:tcPr>
          <w:p w14:paraId="4EDDA76E"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286D0048"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758.29</w:t>
            </w:r>
          </w:p>
        </w:tc>
        <w:tc>
          <w:tcPr>
            <w:tcW w:w="0" w:type="auto"/>
            <w:shd w:val="clear" w:color="auto" w:fill="auto"/>
            <w:noWrap/>
            <w:vAlign w:val="bottom"/>
            <w:hideMark/>
          </w:tcPr>
          <w:p w14:paraId="78B0820D"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23,215.41</w:t>
            </w:r>
          </w:p>
        </w:tc>
      </w:tr>
      <w:tr w:rsidR="00491BFD" w:rsidRPr="00F15233" w14:paraId="1CB8ED6C" w14:textId="77777777" w:rsidTr="00EB322A">
        <w:trPr>
          <w:trHeight w:val="310"/>
        </w:trPr>
        <w:tc>
          <w:tcPr>
            <w:tcW w:w="0" w:type="auto"/>
            <w:shd w:val="clear" w:color="auto" w:fill="auto"/>
            <w:noWrap/>
            <w:vAlign w:val="bottom"/>
            <w:hideMark/>
          </w:tcPr>
          <w:p w14:paraId="354032B2"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7</w:t>
            </w:r>
          </w:p>
        </w:tc>
        <w:tc>
          <w:tcPr>
            <w:tcW w:w="0" w:type="auto"/>
            <w:shd w:val="clear" w:color="auto" w:fill="auto"/>
            <w:noWrap/>
            <w:vAlign w:val="bottom"/>
            <w:hideMark/>
          </w:tcPr>
          <w:p w14:paraId="7AE59B98"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558F1A9E"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928.62</w:t>
            </w:r>
          </w:p>
        </w:tc>
        <w:tc>
          <w:tcPr>
            <w:tcW w:w="0" w:type="auto"/>
            <w:shd w:val="clear" w:color="auto" w:fill="auto"/>
            <w:noWrap/>
            <w:vAlign w:val="bottom"/>
            <w:hideMark/>
          </w:tcPr>
          <w:p w14:paraId="6DFCF7BD"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27,644.03</w:t>
            </w:r>
          </w:p>
        </w:tc>
      </w:tr>
      <w:tr w:rsidR="00491BFD" w:rsidRPr="00F15233" w14:paraId="58E96EA2" w14:textId="77777777" w:rsidTr="00EB322A">
        <w:trPr>
          <w:trHeight w:val="310"/>
        </w:trPr>
        <w:tc>
          <w:tcPr>
            <w:tcW w:w="0" w:type="auto"/>
            <w:shd w:val="clear" w:color="auto" w:fill="auto"/>
            <w:noWrap/>
            <w:vAlign w:val="bottom"/>
            <w:hideMark/>
          </w:tcPr>
          <w:p w14:paraId="7D79011A"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8</w:t>
            </w:r>
          </w:p>
        </w:tc>
        <w:tc>
          <w:tcPr>
            <w:tcW w:w="0" w:type="auto"/>
            <w:shd w:val="clear" w:color="auto" w:fill="auto"/>
            <w:noWrap/>
            <w:vAlign w:val="bottom"/>
            <w:hideMark/>
          </w:tcPr>
          <w:p w14:paraId="262C3D7B"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0A3F550E"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1,105.76</w:t>
            </w:r>
          </w:p>
        </w:tc>
        <w:tc>
          <w:tcPr>
            <w:tcW w:w="0" w:type="auto"/>
            <w:shd w:val="clear" w:color="auto" w:fill="auto"/>
            <w:noWrap/>
            <w:vAlign w:val="bottom"/>
            <w:hideMark/>
          </w:tcPr>
          <w:p w14:paraId="3AAEA47F"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32,249.79</w:t>
            </w:r>
          </w:p>
        </w:tc>
      </w:tr>
      <w:tr w:rsidR="00491BFD" w:rsidRPr="00F15233" w14:paraId="12E8289F" w14:textId="77777777" w:rsidTr="00EB322A">
        <w:trPr>
          <w:trHeight w:val="310"/>
        </w:trPr>
        <w:tc>
          <w:tcPr>
            <w:tcW w:w="0" w:type="auto"/>
            <w:shd w:val="clear" w:color="auto" w:fill="auto"/>
            <w:noWrap/>
            <w:vAlign w:val="bottom"/>
            <w:hideMark/>
          </w:tcPr>
          <w:p w14:paraId="0E46162B"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9</w:t>
            </w:r>
          </w:p>
        </w:tc>
        <w:tc>
          <w:tcPr>
            <w:tcW w:w="0" w:type="auto"/>
            <w:shd w:val="clear" w:color="auto" w:fill="auto"/>
            <w:noWrap/>
            <w:vAlign w:val="bottom"/>
            <w:hideMark/>
          </w:tcPr>
          <w:p w14:paraId="31CD36E1"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28BF259D"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1,289.99</w:t>
            </w:r>
          </w:p>
        </w:tc>
        <w:tc>
          <w:tcPr>
            <w:tcW w:w="0" w:type="auto"/>
            <w:shd w:val="clear" w:color="auto" w:fill="auto"/>
            <w:noWrap/>
            <w:vAlign w:val="bottom"/>
            <w:hideMark/>
          </w:tcPr>
          <w:p w14:paraId="4812C3A3"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37,039.78</w:t>
            </w:r>
          </w:p>
        </w:tc>
      </w:tr>
      <w:tr w:rsidR="00491BFD" w:rsidRPr="00F15233" w14:paraId="0CB89D6E" w14:textId="77777777" w:rsidTr="00EB322A">
        <w:trPr>
          <w:trHeight w:val="310"/>
        </w:trPr>
        <w:tc>
          <w:tcPr>
            <w:tcW w:w="0" w:type="auto"/>
            <w:shd w:val="clear" w:color="auto" w:fill="auto"/>
            <w:noWrap/>
            <w:vAlign w:val="bottom"/>
            <w:hideMark/>
          </w:tcPr>
          <w:p w14:paraId="6F6B1E85"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10</w:t>
            </w:r>
          </w:p>
        </w:tc>
        <w:tc>
          <w:tcPr>
            <w:tcW w:w="0" w:type="auto"/>
            <w:shd w:val="clear" w:color="auto" w:fill="auto"/>
            <w:noWrap/>
            <w:vAlign w:val="bottom"/>
            <w:hideMark/>
          </w:tcPr>
          <w:p w14:paraId="7B7ECE72"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3,500.00</w:t>
            </w:r>
          </w:p>
        </w:tc>
        <w:tc>
          <w:tcPr>
            <w:tcW w:w="0" w:type="auto"/>
            <w:shd w:val="clear" w:color="auto" w:fill="auto"/>
            <w:noWrap/>
            <w:vAlign w:val="bottom"/>
            <w:hideMark/>
          </w:tcPr>
          <w:p w14:paraId="4AC2EE9D"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1,481.59</w:t>
            </w:r>
          </w:p>
        </w:tc>
        <w:tc>
          <w:tcPr>
            <w:tcW w:w="0" w:type="auto"/>
            <w:shd w:val="clear" w:color="auto" w:fill="auto"/>
            <w:noWrap/>
            <w:vAlign w:val="bottom"/>
            <w:hideMark/>
          </w:tcPr>
          <w:p w14:paraId="3348D8F9" w14:textId="77777777" w:rsidR="00491BFD" w:rsidRPr="00AF390B" w:rsidRDefault="00491BFD" w:rsidP="00EB322A">
            <w:pPr>
              <w:jc w:val="right"/>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42,021.37</w:t>
            </w:r>
          </w:p>
        </w:tc>
      </w:tr>
      <w:tr w:rsidR="00491BFD" w:rsidRPr="00F15233" w14:paraId="752B0871" w14:textId="77777777" w:rsidTr="00EB322A">
        <w:trPr>
          <w:trHeight w:val="310"/>
        </w:trPr>
        <w:tc>
          <w:tcPr>
            <w:tcW w:w="0" w:type="auto"/>
            <w:shd w:val="clear" w:color="auto" w:fill="auto"/>
            <w:noWrap/>
            <w:vAlign w:val="bottom"/>
            <w:hideMark/>
          </w:tcPr>
          <w:p w14:paraId="217C37B1" w14:textId="77777777" w:rsidR="00491BFD" w:rsidRPr="00AF390B" w:rsidRDefault="00491BFD" w:rsidP="00EB322A">
            <w:pPr>
              <w:jc w:val="center"/>
              <w:rPr>
                <w:rFonts w:eastAsia="Times New Roman" w:cstheme="minorHAnsi"/>
                <w:b/>
                <w:bCs/>
                <w:color w:val="000000" w:themeColor="text1"/>
                <w:sz w:val="22"/>
                <w:szCs w:val="22"/>
              </w:rPr>
            </w:pPr>
          </w:p>
        </w:tc>
        <w:tc>
          <w:tcPr>
            <w:tcW w:w="0" w:type="auto"/>
            <w:shd w:val="clear" w:color="auto" w:fill="auto"/>
            <w:noWrap/>
            <w:vAlign w:val="bottom"/>
            <w:hideMark/>
          </w:tcPr>
          <w:p w14:paraId="357133A7" w14:textId="77777777" w:rsidR="00491BFD" w:rsidRPr="00AF390B" w:rsidRDefault="00491BFD" w:rsidP="00EB322A">
            <w:pPr>
              <w:jc w:val="center"/>
              <w:rPr>
                <w:rFonts w:eastAsia="Times New Roman" w:cstheme="minorHAnsi"/>
                <w:color w:val="000000" w:themeColor="text1"/>
                <w:sz w:val="22"/>
                <w:szCs w:val="22"/>
              </w:rPr>
            </w:pPr>
          </w:p>
        </w:tc>
        <w:tc>
          <w:tcPr>
            <w:tcW w:w="0" w:type="auto"/>
            <w:shd w:val="clear" w:color="auto" w:fill="auto"/>
            <w:noWrap/>
            <w:vAlign w:val="bottom"/>
            <w:hideMark/>
          </w:tcPr>
          <w:p w14:paraId="52D769E7" w14:textId="77777777" w:rsidR="00491BFD" w:rsidRPr="00AF390B" w:rsidRDefault="00491BFD" w:rsidP="00EB322A">
            <w:pPr>
              <w:jc w:val="center"/>
              <w:rPr>
                <w:rFonts w:eastAsia="Times New Roman" w:cstheme="minorHAnsi"/>
                <w:color w:val="000000" w:themeColor="text1"/>
                <w:sz w:val="22"/>
                <w:szCs w:val="22"/>
              </w:rPr>
            </w:pPr>
          </w:p>
        </w:tc>
        <w:tc>
          <w:tcPr>
            <w:tcW w:w="0" w:type="auto"/>
            <w:shd w:val="clear" w:color="auto" w:fill="auto"/>
            <w:noWrap/>
            <w:vAlign w:val="bottom"/>
            <w:hideMark/>
          </w:tcPr>
          <w:p w14:paraId="2D06B3C3" w14:textId="77777777" w:rsidR="00491BFD" w:rsidRPr="00AF390B" w:rsidRDefault="00491BFD" w:rsidP="00EB322A">
            <w:pPr>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(Rounding)</w:t>
            </w:r>
          </w:p>
        </w:tc>
      </w:tr>
    </w:tbl>
    <w:p w14:paraId="65283482" w14:textId="77777777" w:rsidR="00F13527" w:rsidRDefault="00491BFD" w:rsidP="00E073A5">
      <w:pPr>
        <w:pStyle w:val="Para2"/>
      </w:pPr>
      <w:r w:rsidRPr="00E073A5">
        <w:t>Section 8.2 LO 3 Medium</w:t>
      </w:r>
    </w:p>
    <w:p w14:paraId="223009A4" w14:textId="1BB0C10F" w:rsidR="00491BFD" w:rsidRPr="00F15233" w:rsidRDefault="00491BFD" w:rsidP="00AF390B">
      <w:pPr>
        <w:pStyle w:val="NumberList"/>
      </w:pPr>
      <w:r w:rsidRPr="00F15233">
        <w:t>Assume the same facts as in problem 1 above, except that Donna negotiates the chance to make her first payment now and continue to pay at the beginning of each year for the 10-year period. How much will she have accumulated?</w:t>
      </w:r>
    </w:p>
    <w:p w14:paraId="27EE9D5D" w14:textId="77777777" w:rsidR="00491BFD" w:rsidRPr="00F15233" w:rsidRDefault="00491BFD" w:rsidP="008B1132">
      <w:pPr>
        <w:pStyle w:val="Para1"/>
        <w:rPr>
          <w:highlight w:val="darkGray"/>
        </w:rPr>
      </w:pPr>
      <w:r w:rsidRPr="008B1132">
        <w:t xml:space="preserve">Solution: Converting this to an annuity due simply means multiplying the result for an ordinary annuity by one additional period: </w:t>
      </w:r>
      <m:oMath>
        <m:r>
          <w:rPr>
            <w:rFonts w:ascii="Cambria Math" w:hAnsi="Cambria Math"/>
          </w:rPr>
          <m:t>$42,021.35×1.04=$43,702.20</m:t>
        </m:r>
      </m:oMath>
      <w:r w:rsidRPr="008B1132">
        <w:t>. Note that converting an ordinary annuity to an annuity due, whether future value or present value, will always produce a greater result.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1030"/>
        <w:gridCol w:w="996"/>
        <w:gridCol w:w="1226"/>
      </w:tblGrid>
      <w:tr w:rsidR="00491BFD" w:rsidRPr="00F15233" w14:paraId="17D8455B" w14:textId="77777777" w:rsidTr="00EB322A">
        <w:trPr>
          <w:trHeight w:val="310"/>
        </w:trPr>
        <w:tc>
          <w:tcPr>
            <w:tcW w:w="0" w:type="auto"/>
            <w:shd w:val="clear" w:color="auto" w:fill="auto"/>
            <w:noWrap/>
            <w:vAlign w:val="bottom"/>
            <w:hideMark/>
          </w:tcPr>
          <w:p w14:paraId="0817C8E3" w14:textId="77777777" w:rsidR="00491BFD" w:rsidRPr="00AF390B" w:rsidRDefault="00491BFD" w:rsidP="00EB322A">
            <w:pPr>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Period</w:t>
            </w:r>
          </w:p>
        </w:tc>
        <w:tc>
          <w:tcPr>
            <w:tcW w:w="0" w:type="auto"/>
            <w:shd w:val="clear" w:color="auto" w:fill="auto"/>
            <w:noWrap/>
            <w:vAlign w:val="bottom"/>
            <w:hideMark/>
          </w:tcPr>
          <w:p w14:paraId="1382669D" w14:textId="77777777" w:rsidR="00491BFD" w:rsidRPr="00AF390B" w:rsidRDefault="00491BFD" w:rsidP="00EB322A">
            <w:pPr>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Payment</w:t>
            </w:r>
          </w:p>
        </w:tc>
        <w:tc>
          <w:tcPr>
            <w:tcW w:w="0" w:type="auto"/>
            <w:shd w:val="clear" w:color="auto" w:fill="auto"/>
            <w:noWrap/>
            <w:vAlign w:val="bottom"/>
            <w:hideMark/>
          </w:tcPr>
          <w:p w14:paraId="0CA746B7" w14:textId="77777777" w:rsidR="00491BFD" w:rsidRPr="00AF390B" w:rsidRDefault="00491BFD" w:rsidP="00EB322A">
            <w:pPr>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Interest</w:t>
            </w:r>
          </w:p>
        </w:tc>
        <w:tc>
          <w:tcPr>
            <w:tcW w:w="0" w:type="auto"/>
            <w:shd w:val="clear" w:color="auto" w:fill="auto"/>
            <w:noWrap/>
            <w:vAlign w:val="bottom"/>
            <w:hideMark/>
          </w:tcPr>
          <w:p w14:paraId="08509E5F" w14:textId="77777777" w:rsidR="00491BFD" w:rsidRPr="00AF390B" w:rsidRDefault="00491BFD" w:rsidP="00EB322A">
            <w:pPr>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Balance</w:t>
            </w:r>
          </w:p>
        </w:tc>
      </w:tr>
      <w:tr w:rsidR="00491BFD" w:rsidRPr="00F15233" w14:paraId="36115700" w14:textId="77777777" w:rsidTr="00EB322A">
        <w:trPr>
          <w:trHeight w:val="310"/>
        </w:trPr>
        <w:tc>
          <w:tcPr>
            <w:tcW w:w="0" w:type="auto"/>
            <w:shd w:val="clear" w:color="auto" w:fill="auto"/>
            <w:noWrap/>
            <w:vAlign w:val="bottom"/>
            <w:hideMark/>
          </w:tcPr>
          <w:p w14:paraId="5EE9794A"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1</w:t>
            </w:r>
          </w:p>
        </w:tc>
        <w:tc>
          <w:tcPr>
            <w:tcW w:w="0" w:type="auto"/>
            <w:shd w:val="clear" w:color="auto" w:fill="auto"/>
            <w:noWrap/>
            <w:vAlign w:val="bottom"/>
            <w:hideMark/>
          </w:tcPr>
          <w:p w14:paraId="3DDF05CB"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2FEE0487"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140.00 </w:t>
            </w:r>
          </w:p>
        </w:tc>
        <w:tc>
          <w:tcPr>
            <w:tcW w:w="0" w:type="auto"/>
            <w:shd w:val="clear" w:color="auto" w:fill="auto"/>
            <w:noWrap/>
            <w:vAlign w:val="bottom"/>
            <w:hideMark/>
          </w:tcPr>
          <w:p w14:paraId="59308955"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3,640.00 </w:t>
            </w:r>
          </w:p>
        </w:tc>
      </w:tr>
      <w:tr w:rsidR="00491BFD" w:rsidRPr="00F15233" w14:paraId="68B1671C" w14:textId="77777777" w:rsidTr="00EB322A">
        <w:trPr>
          <w:trHeight w:val="310"/>
        </w:trPr>
        <w:tc>
          <w:tcPr>
            <w:tcW w:w="0" w:type="auto"/>
            <w:shd w:val="clear" w:color="auto" w:fill="auto"/>
            <w:noWrap/>
            <w:vAlign w:val="bottom"/>
            <w:hideMark/>
          </w:tcPr>
          <w:p w14:paraId="52435BAA"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2</w:t>
            </w:r>
          </w:p>
        </w:tc>
        <w:tc>
          <w:tcPr>
            <w:tcW w:w="0" w:type="auto"/>
            <w:shd w:val="clear" w:color="auto" w:fill="auto"/>
            <w:noWrap/>
            <w:vAlign w:val="bottom"/>
            <w:hideMark/>
          </w:tcPr>
          <w:p w14:paraId="7D20593A"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5D0C096B"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285.60 </w:t>
            </w:r>
          </w:p>
        </w:tc>
        <w:tc>
          <w:tcPr>
            <w:tcW w:w="0" w:type="auto"/>
            <w:shd w:val="clear" w:color="auto" w:fill="auto"/>
            <w:noWrap/>
            <w:vAlign w:val="bottom"/>
            <w:hideMark/>
          </w:tcPr>
          <w:p w14:paraId="31D237BF"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7,425.60 </w:t>
            </w:r>
          </w:p>
        </w:tc>
      </w:tr>
      <w:tr w:rsidR="00491BFD" w:rsidRPr="00F15233" w14:paraId="331054DC" w14:textId="77777777" w:rsidTr="00EB322A">
        <w:trPr>
          <w:trHeight w:val="310"/>
        </w:trPr>
        <w:tc>
          <w:tcPr>
            <w:tcW w:w="0" w:type="auto"/>
            <w:shd w:val="clear" w:color="auto" w:fill="auto"/>
            <w:noWrap/>
            <w:vAlign w:val="bottom"/>
            <w:hideMark/>
          </w:tcPr>
          <w:p w14:paraId="78CD9D5F"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3</w:t>
            </w:r>
          </w:p>
        </w:tc>
        <w:tc>
          <w:tcPr>
            <w:tcW w:w="0" w:type="auto"/>
            <w:shd w:val="clear" w:color="auto" w:fill="auto"/>
            <w:noWrap/>
            <w:vAlign w:val="bottom"/>
            <w:hideMark/>
          </w:tcPr>
          <w:p w14:paraId="031B3D8D"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4714FD66"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437.02 </w:t>
            </w:r>
          </w:p>
        </w:tc>
        <w:tc>
          <w:tcPr>
            <w:tcW w:w="0" w:type="auto"/>
            <w:shd w:val="clear" w:color="auto" w:fill="auto"/>
            <w:noWrap/>
            <w:vAlign w:val="bottom"/>
            <w:hideMark/>
          </w:tcPr>
          <w:p w14:paraId="0B4A0E39"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11,362.62 </w:t>
            </w:r>
          </w:p>
        </w:tc>
      </w:tr>
      <w:tr w:rsidR="00491BFD" w:rsidRPr="00F15233" w14:paraId="53D6C2AC" w14:textId="77777777" w:rsidTr="00EB322A">
        <w:trPr>
          <w:trHeight w:val="310"/>
        </w:trPr>
        <w:tc>
          <w:tcPr>
            <w:tcW w:w="0" w:type="auto"/>
            <w:shd w:val="clear" w:color="auto" w:fill="auto"/>
            <w:noWrap/>
            <w:vAlign w:val="bottom"/>
            <w:hideMark/>
          </w:tcPr>
          <w:p w14:paraId="14943F96"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4</w:t>
            </w:r>
          </w:p>
        </w:tc>
        <w:tc>
          <w:tcPr>
            <w:tcW w:w="0" w:type="auto"/>
            <w:shd w:val="clear" w:color="auto" w:fill="auto"/>
            <w:noWrap/>
            <w:vAlign w:val="bottom"/>
            <w:hideMark/>
          </w:tcPr>
          <w:p w14:paraId="165811CC"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4BAF6A58"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594.50 </w:t>
            </w:r>
          </w:p>
        </w:tc>
        <w:tc>
          <w:tcPr>
            <w:tcW w:w="0" w:type="auto"/>
            <w:shd w:val="clear" w:color="auto" w:fill="auto"/>
            <w:noWrap/>
            <w:vAlign w:val="bottom"/>
            <w:hideMark/>
          </w:tcPr>
          <w:p w14:paraId="238F8464"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15,457.13 </w:t>
            </w:r>
          </w:p>
        </w:tc>
      </w:tr>
      <w:tr w:rsidR="00491BFD" w:rsidRPr="00F15233" w14:paraId="323AFA10" w14:textId="77777777" w:rsidTr="00EB322A">
        <w:trPr>
          <w:trHeight w:val="310"/>
        </w:trPr>
        <w:tc>
          <w:tcPr>
            <w:tcW w:w="0" w:type="auto"/>
            <w:shd w:val="clear" w:color="auto" w:fill="auto"/>
            <w:noWrap/>
            <w:vAlign w:val="bottom"/>
            <w:hideMark/>
          </w:tcPr>
          <w:p w14:paraId="70F73239"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5</w:t>
            </w:r>
          </w:p>
        </w:tc>
        <w:tc>
          <w:tcPr>
            <w:tcW w:w="0" w:type="auto"/>
            <w:shd w:val="clear" w:color="auto" w:fill="auto"/>
            <w:noWrap/>
            <w:vAlign w:val="bottom"/>
            <w:hideMark/>
          </w:tcPr>
          <w:p w14:paraId="564EAA91"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22F2723E"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758.29 </w:t>
            </w:r>
          </w:p>
        </w:tc>
        <w:tc>
          <w:tcPr>
            <w:tcW w:w="0" w:type="auto"/>
            <w:shd w:val="clear" w:color="auto" w:fill="auto"/>
            <w:noWrap/>
            <w:vAlign w:val="bottom"/>
            <w:hideMark/>
          </w:tcPr>
          <w:p w14:paraId="4A1567C6"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19,715.41 </w:t>
            </w:r>
          </w:p>
        </w:tc>
      </w:tr>
      <w:tr w:rsidR="00491BFD" w:rsidRPr="00F15233" w14:paraId="632BEFC8" w14:textId="77777777" w:rsidTr="00EB322A">
        <w:trPr>
          <w:trHeight w:val="310"/>
        </w:trPr>
        <w:tc>
          <w:tcPr>
            <w:tcW w:w="0" w:type="auto"/>
            <w:shd w:val="clear" w:color="auto" w:fill="auto"/>
            <w:noWrap/>
            <w:vAlign w:val="bottom"/>
            <w:hideMark/>
          </w:tcPr>
          <w:p w14:paraId="1B97F734"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6</w:t>
            </w:r>
          </w:p>
        </w:tc>
        <w:tc>
          <w:tcPr>
            <w:tcW w:w="0" w:type="auto"/>
            <w:shd w:val="clear" w:color="auto" w:fill="auto"/>
            <w:noWrap/>
            <w:vAlign w:val="bottom"/>
            <w:hideMark/>
          </w:tcPr>
          <w:p w14:paraId="2FF352FE"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24C3B098"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928.62 </w:t>
            </w:r>
          </w:p>
        </w:tc>
        <w:tc>
          <w:tcPr>
            <w:tcW w:w="0" w:type="auto"/>
            <w:shd w:val="clear" w:color="auto" w:fill="auto"/>
            <w:noWrap/>
            <w:vAlign w:val="bottom"/>
            <w:hideMark/>
          </w:tcPr>
          <w:p w14:paraId="025A744A"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24,144.03 </w:t>
            </w:r>
          </w:p>
        </w:tc>
      </w:tr>
      <w:tr w:rsidR="00491BFD" w:rsidRPr="00F15233" w14:paraId="22BC1564" w14:textId="77777777" w:rsidTr="00EB322A">
        <w:trPr>
          <w:trHeight w:val="310"/>
        </w:trPr>
        <w:tc>
          <w:tcPr>
            <w:tcW w:w="0" w:type="auto"/>
            <w:shd w:val="clear" w:color="auto" w:fill="auto"/>
            <w:noWrap/>
            <w:vAlign w:val="bottom"/>
            <w:hideMark/>
          </w:tcPr>
          <w:p w14:paraId="279AAEA4"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7</w:t>
            </w:r>
          </w:p>
        </w:tc>
        <w:tc>
          <w:tcPr>
            <w:tcW w:w="0" w:type="auto"/>
            <w:shd w:val="clear" w:color="auto" w:fill="auto"/>
            <w:noWrap/>
            <w:vAlign w:val="bottom"/>
            <w:hideMark/>
          </w:tcPr>
          <w:p w14:paraId="742A9208"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20312F8C"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1,105.76 </w:t>
            </w:r>
          </w:p>
        </w:tc>
        <w:tc>
          <w:tcPr>
            <w:tcW w:w="0" w:type="auto"/>
            <w:shd w:val="clear" w:color="auto" w:fill="auto"/>
            <w:noWrap/>
            <w:vAlign w:val="bottom"/>
            <w:hideMark/>
          </w:tcPr>
          <w:p w14:paraId="19F9E467"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28,749.79 </w:t>
            </w:r>
          </w:p>
        </w:tc>
      </w:tr>
      <w:tr w:rsidR="00491BFD" w:rsidRPr="00F15233" w14:paraId="1DEA11EF" w14:textId="77777777" w:rsidTr="00EB322A">
        <w:trPr>
          <w:trHeight w:val="310"/>
        </w:trPr>
        <w:tc>
          <w:tcPr>
            <w:tcW w:w="0" w:type="auto"/>
            <w:shd w:val="clear" w:color="auto" w:fill="auto"/>
            <w:noWrap/>
            <w:vAlign w:val="bottom"/>
            <w:hideMark/>
          </w:tcPr>
          <w:p w14:paraId="248D6C3B"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8</w:t>
            </w:r>
          </w:p>
        </w:tc>
        <w:tc>
          <w:tcPr>
            <w:tcW w:w="0" w:type="auto"/>
            <w:shd w:val="clear" w:color="auto" w:fill="auto"/>
            <w:noWrap/>
            <w:vAlign w:val="bottom"/>
            <w:hideMark/>
          </w:tcPr>
          <w:p w14:paraId="607DD12C"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55CE7899"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1,289.99 </w:t>
            </w:r>
          </w:p>
        </w:tc>
        <w:tc>
          <w:tcPr>
            <w:tcW w:w="0" w:type="auto"/>
            <w:shd w:val="clear" w:color="auto" w:fill="auto"/>
            <w:noWrap/>
            <w:vAlign w:val="bottom"/>
            <w:hideMark/>
          </w:tcPr>
          <w:p w14:paraId="6CF569D5"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33,539.78 </w:t>
            </w:r>
          </w:p>
        </w:tc>
      </w:tr>
      <w:tr w:rsidR="00491BFD" w:rsidRPr="00F15233" w14:paraId="2B5246A2" w14:textId="77777777" w:rsidTr="00EB322A">
        <w:trPr>
          <w:trHeight w:val="310"/>
        </w:trPr>
        <w:tc>
          <w:tcPr>
            <w:tcW w:w="0" w:type="auto"/>
            <w:shd w:val="clear" w:color="auto" w:fill="auto"/>
            <w:noWrap/>
            <w:vAlign w:val="bottom"/>
            <w:hideMark/>
          </w:tcPr>
          <w:p w14:paraId="37BEB38C"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9</w:t>
            </w:r>
          </w:p>
        </w:tc>
        <w:tc>
          <w:tcPr>
            <w:tcW w:w="0" w:type="auto"/>
            <w:shd w:val="clear" w:color="auto" w:fill="auto"/>
            <w:noWrap/>
            <w:vAlign w:val="bottom"/>
            <w:hideMark/>
          </w:tcPr>
          <w:p w14:paraId="29FAE4C4"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1927040E"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1,481.59 </w:t>
            </w:r>
          </w:p>
        </w:tc>
        <w:tc>
          <w:tcPr>
            <w:tcW w:w="0" w:type="auto"/>
            <w:shd w:val="clear" w:color="auto" w:fill="auto"/>
            <w:noWrap/>
            <w:vAlign w:val="bottom"/>
            <w:hideMark/>
          </w:tcPr>
          <w:p w14:paraId="08D34031"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38,521.37 </w:t>
            </w:r>
          </w:p>
        </w:tc>
      </w:tr>
      <w:tr w:rsidR="00491BFD" w:rsidRPr="00F15233" w14:paraId="10575548" w14:textId="77777777" w:rsidTr="00EB322A">
        <w:trPr>
          <w:trHeight w:val="310"/>
        </w:trPr>
        <w:tc>
          <w:tcPr>
            <w:tcW w:w="0" w:type="auto"/>
            <w:shd w:val="clear" w:color="auto" w:fill="auto"/>
            <w:noWrap/>
            <w:vAlign w:val="bottom"/>
            <w:hideMark/>
          </w:tcPr>
          <w:p w14:paraId="0E6C7C7D" w14:textId="77777777" w:rsidR="00491BFD" w:rsidRPr="00AF390B" w:rsidRDefault="00491BFD" w:rsidP="00EB322A">
            <w:pPr>
              <w:jc w:val="center"/>
              <w:rPr>
                <w:rFonts w:eastAsia="Times New Roman" w:cstheme="minorHAnsi"/>
                <w:color w:val="000000" w:themeColor="text1"/>
                <w:sz w:val="22"/>
                <w:szCs w:val="22"/>
              </w:rPr>
            </w:pPr>
            <w:r w:rsidRPr="00AF390B">
              <w:rPr>
                <w:rFonts w:eastAsia="Times New Roman" w:cstheme="minorHAnsi"/>
                <w:color w:val="000000" w:themeColor="text1"/>
                <w:sz w:val="22"/>
                <w:szCs w:val="22"/>
              </w:rPr>
              <w:t>10</w:t>
            </w:r>
          </w:p>
        </w:tc>
        <w:tc>
          <w:tcPr>
            <w:tcW w:w="0" w:type="auto"/>
            <w:shd w:val="clear" w:color="auto" w:fill="auto"/>
            <w:noWrap/>
            <w:vAlign w:val="bottom"/>
            <w:hideMark/>
          </w:tcPr>
          <w:p w14:paraId="72F06D65"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3,500.00 </w:t>
            </w:r>
          </w:p>
        </w:tc>
        <w:tc>
          <w:tcPr>
            <w:tcW w:w="0" w:type="auto"/>
            <w:shd w:val="clear" w:color="auto" w:fill="auto"/>
            <w:noWrap/>
            <w:vAlign w:val="bottom"/>
            <w:hideMark/>
          </w:tcPr>
          <w:p w14:paraId="0CA1BF6B" w14:textId="77777777" w:rsidR="00491BFD" w:rsidRPr="00AF390B" w:rsidRDefault="00491BFD" w:rsidP="00EB322A">
            <w:pPr>
              <w:jc w:val="right"/>
              <w:rPr>
                <w:rFonts w:eastAsia="Times New Roman" w:cstheme="minorHAnsi"/>
                <w:color w:val="000000" w:themeColor="text1"/>
                <w:sz w:val="22"/>
                <w:szCs w:val="22"/>
              </w:rPr>
            </w:pPr>
            <w:r w:rsidRPr="00AF390B">
              <w:rPr>
                <w:rFonts w:eastAsia="Times New Roman" w:cstheme="minorHAnsi"/>
                <w:color w:val="000000" w:themeColor="text1"/>
                <w:sz w:val="22"/>
                <w:szCs w:val="22"/>
              </w:rPr>
              <w:t xml:space="preserve">1,680.85 </w:t>
            </w:r>
          </w:p>
        </w:tc>
        <w:tc>
          <w:tcPr>
            <w:tcW w:w="0" w:type="auto"/>
            <w:shd w:val="clear" w:color="auto" w:fill="auto"/>
            <w:noWrap/>
            <w:vAlign w:val="bottom"/>
            <w:hideMark/>
          </w:tcPr>
          <w:p w14:paraId="34392BF0" w14:textId="77777777" w:rsidR="00491BFD" w:rsidRPr="00AF390B" w:rsidRDefault="00491BFD" w:rsidP="00EB322A">
            <w:pPr>
              <w:jc w:val="right"/>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 xml:space="preserve">43,702.23 </w:t>
            </w:r>
          </w:p>
        </w:tc>
      </w:tr>
      <w:tr w:rsidR="00491BFD" w:rsidRPr="00F15233" w14:paraId="2B73BE09" w14:textId="77777777" w:rsidTr="00EB322A">
        <w:trPr>
          <w:trHeight w:val="310"/>
        </w:trPr>
        <w:tc>
          <w:tcPr>
            <w:tcW w:w="0" w:type="auto"/>
            <w:shd w:val="clear" w:color="auto" w:fill="auto"/>
            <w:noWrap/>
            <w:vAlign w:val="bottom"/>
            <w:hideMark/>
          </w:tcPr>
          <w:p w14:paraId="016F5C63" w14:textId="77777777" w:rsidR="00491BFD" w:rsidRPr="00AF390B" w:rsidRDefault="00491BFD" w:rsidP="00EB322A">
            <w:pPr>
              <w:jc w:val="center"/>
              <w:rPr>
                <w:rFonts w:eastAsia="Times New Roman" w:cstheme="minorHAnsi"/>
                <w:b/>
                <w:bCs/>
                <w:color w:val="000000" w:themeColor="text1"/>
                <w:sz w:val="22"/>
                <w:szCs w:val="22"/>
              </w:rPr>
            </w:pPr>
          </w:p>
        </w:tc>
        <w:tc>
          <w:tcPr>
            <w:tcW w:w="0" w:type="auto"/>
            <w:shd w:val="clear" w:color="auto" w:fill="auto"/>
            <w:noWrap/>
            <w:vAlign w:val="bottom"/>
            <w:hideMark/>
          </w:tcPr>
          <w:p w14:paraId="28380268" w14:textId="77777777" w:rsidR="00491BFD" w:rsidRPr="00AF390B" w:rsidRDefault="00491BFD" w:rsidP="00EB322A">
            <w:pPr>
              <w:jc w:val="center"/>
              <w:rPr>
                <w:rFonts w:eastAsia="Times New Roman" w:cstheme="minorHAnsi"/>
                <w:color w:val="000000" w:themeColor="text1"/>
                <w:sz w:val="22"/>
                <w:szCs w:val="22"/>
              </w:rPr>
            </w:pPr>
          </w:p>
        </w:tc>
        <w:tc>
          <w:tcPr>
            <w:tcW w:w="0" w:type="auto"/>
            <w:shd w:val="clear" w:color="auto" w:fill="auto"/>
            <w:noWrap/>
            <w:vAlign w:val="bottom"/>
            <w:hideMark/>
          </w:tcPr>
          <w:p w14:paraId="07C10B5B" w14:textId="77777777" w:rsidR="00491BFD" w:rsidRPr="00AF390B" w:rsidRDefault="00491BFD" w:rsidP="00EB322A">
            <w:pPr>
              <w:jc w:val="center"/>
              <w:rPr>
                <w:rFonts w:eastAsia="Times New Roman" w:cstheme="minorHAnsi"/>
                <w:color w:val="000000" w:themeColor="text1"/>
                <w:sz w:val="22"/>
                <w:szCs w:val="22"/>
              </w:rPr>
            </w:pPr>
          </w:p>
        </w:tc>
        <w:tc>
          <w:tcPr>
            <w:tcW w:w="0" w:type="auto"/>
            <w:shd w:val="clear" w:color="auto" w:fill="auto"/>
            <w:noWrap/>
            <w:vAlign w:val="bottom"/>
            <w:hideMark/>
          </w:tcPr>
          <w:p w14:paraId="13DD4A30" w14:textId="77777777" w:rsidR="00491BFD" w:rsidRPr="00AF390B" w:rsidRDefault="00491BFD" w:rsidP="00EB322A">
            <w:pPr>
              <w:jc w:val="center"/>
              <w:rPr>
                <w:rFonts w:eastAsia="Times New Roman" w:cstheme="minorHAnsi"/>
                <w:b/>
                <w:bCs/>
                <w:color w:val="000000" w:themeColor="text1"/>
                <w:sz w:val="22"/>
                <w:szCs w:val="22"/>
              </w:rPr>
            </w:pPr>
            <w:r w:rsidRPr="00AF390B">
              <w:rPr>
                <w:rFonts w:eastAsia="Times New Roman" w:cstheme="minorHAnsi"/>
                <w:b/>
                <w:bCs/>
                <w:color w:val="000000" w:themeColor="text1"/>
                <w:sz w:val="22"/>
                <w:szCs w:val="22"/>
              </w:rPr>
              <w:t>(Rounding)</w:t>
            </w:r>
          </w:p>
        </w:tc>
      </w:tr>
    </w:tbl>
    <w:p w14:paraId="2B6F1B2F" w14:textId="77777777" w:rsidR="00F13527" w:rsidRDefault="00491BFD" w:rsidP="00E073A5">
      <w:pPr>
        <w:pStyle w:val="Para2"/>
      </w:pPr>
      <w:r w:rsidRPr="00E073A5">
        <w:t>Section 8.2 LO 3 Medium</w:t>
      </w:r>
    </w:p>
    <w:p w14:paraId="46E1CE24" w14:textId="66EB153E" w:rsidR="00491BFD" w:rsidRPr="00F15233" w:rsidRDefault="00491BFD" w:rsidP="00AD2149">
      <w:pPr>
        <w:pStyle w:val="NumberList"/>
        <w:keepNext/>
        <w:keepLines/>
      </w:pPr>
      <w:r w:rsidRPr="00F15233">
        <w:lastRenderedPageBreak/>
        <w:t>Steve purchases preferred stock in Berklee Corporation, with each share paying a $2.50 dividend. This dividend will remain constant. If the public’s required rate of return for Berklee stock is 8%, at what price should this company’s stock sell?</w:t>
      </w:r>
    </w:p>
    <w:p w14:paraId="5AB56475" w14:textId="77777777" w:rsidR="00491BFD" w:rsidRDefault="00491BFD" w:rsidP="008B1132">
      <w:pPr>
        <w:pStyle w:val="Para1"/>
      </w:pPr>
      <w:r w:rsidRPr="008B1132">
        <w:t xml:space="preserve">Solution: The unchanging dividend on this preferred stock makes it a constant perpetuity. Using the constant perpetuity formula, the stock should sell at </w:t>
      </w:r>
      <m:oMath>
        <m:f>
          <m:fPr>
            <m:ctrlPr>
              <w:rPr>
                <w:rFonts w:ascii="Cambria Math" w:hAnsi="Cambria Math"/>
                <w:i/>
              </w:rPr>
            </m:ctrlPr>
          </m:fPr>
          <m:num>
            <m:r>
              <w:rPr>
                <w:rFonts w:ascii="Cambria Math" w:hAnsi="Cambria Math"/>
              </w:rPr>
              <m:t>$2.50</m:t>
            </m:r>
          </m:num>
          <m:den>
            <m:r>
              <w:rPr>
                <w:rFonts w:ascii="Cambria Math" w:hAnsi="Cambria Math"/>
              </w:rPr>
              <m:t>0.08</m:t>
            </m:r>
          </m:den>
        </m:f>
        <m:r>
          <w:rPr>
            <w:rFonts w:ascii="Cambria Math" w:hAnsi="Cambria Math"/>
          </w:rPr>
          <m:t>=$31.25</m:t>
        </m:r>
      </m:oMath>
      <w:r w:rsidRPr="008B1132">
        <w:t xml:space="preserve"> per share.</w:t>
      </w:r>
    </w:p>
    <w:p w14:paraId="2792F60A" w14:textId="77777777" w:rsidR="00F13527" w:rsidRDefault="00491BFD" w:rsidP="00E073A5">
      <w:pPr>
        <w:pStyle w:val="Para2"/>
      </w:pPr>
      <w:r w:rsidRPr="00E073A5">
        <w:t>Section 8.1 LO 2 Easy</w:t>
      </w:r>
    </w:p>
    <w:p w14:paraId="1B136DDA" w14:textId="639ADF96" w:rsidR="00491BFD" w:rsidRPr="00F15233" w:rsidRDefault="00491BFD" w:rsidP="00AF390B">
      <w:pPr>
        <w:pStyle w:val="NumberList"/>
        <w:rPr>
          <w:rFonts w:eastAsia="MS Mincho"/>
        </w:rPr>
      </w:pPr>
      <w:r w:rsidRPr="00F15233">
        <w:rPr>
          <w:rFonts w:eastAsia="MS Mincho"/>
        </w:rPr>
        <w:t>Bill will receive a royalty payment of $18,000 per year for the next 25 years, beginning one year from now, as a result of a book he has written. If a discount rate of 10 percent is applied, should he be willing to sell out his future rights now for $160,000? How about $162,500? $165,000?</w:t>
      </w:r>
    </w:p>
    <w:p w14:paraId="2B9819A0" w14:textId="77777777" w:rsidR="00F13527" w:rsidRDefault="00491BFD" w:rsidP="008B1132">
      <w:pPr>
        <w:pStyle w:val="Para1"/>
      </w:pPr>
      <w:r w:rsidRPr="008B1132">
        <w:t>Solution: We discount Bill’s expected stream of payments to their present value in order to compare them to his alternative cash offers today, using the present value of an annuity formula:</w:t>
      </w:r>
    </w:p>
    <w:p w14:paraId="7BDE1D24" w14:textId="4BF5B11A" w:rsidR="00491BFD" w:rsidRPr="00E073A5" w:rsidRDefault="00491BFD" w:rsidP="00E073A5">
      <w:pPr>
        <w:pStyle w:val="Para3"/>
        <w:rPr>
          <w:rFonts w:ascii="Cambria Math" w:hAnsi="Cambria Math"/>
        </w:rPr>
      </w:pPr>
      <m:oMathPara>
        <m:oMath>
          <m:r>
            <m:rPr>
              <m:sty m:val="p"/>
            </m:rPr>
            <w:rPr>
              <w:rFonts w:ascii="Cambria Math" w:hAnsi="Cambria Math"/>
            </w:rPr>
            <m:t>PVa</m:t>
          </m:r>
          <m:r>
            <m:rPr>
              <m:sty m:val="p"/>
              <m:aln/>
            </m:rPr>
            <w:rPr>
              <w:rFonts w:ascii="Cambria Math" w:hAnsi="Cambria Math"/>
            </w:rPr>
            <m:t>=$18,000×</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1+0.10</m:t>
                              </m:r>
                            </m:e>
                          </m:d>
                        </m:e>
                        <m:sup>
                          <m:r>
                            <m:rPr>
                              <m:sty m:val="p"/>
                            </m:rPr>
                            <w:rPr>
                              <w:rFonts w:ascii="Cambria Math" w:hAnsi="Cambria Math"/>
                            </w:rPr>
                            <m:t>25</m:t>
                          </m:r>
                        </m:sup>
                      </m:sSup>
                    </m:den>
                  </m:f>
                </m:e>
              </m:d>
            </m:num>
            <m:den>
              <m:r>
                <m:rPr>
                  <m:sty m:val="p"/>
                </m:rPr>
                <w:rPr>
                  <w:rFonts w:ascii="Cambria Math" w:hAnsi="Cambria Math"/>
                </w:rPr>
                <m:t>0.10</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=$18,000×</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10.834706</m:t>
                      </m:r>
                    </m:den>
                  </m:f>
                </m:e>
              </m:d>
            </m:num>
            <m:den>
              <m:r>
                <m:rPr>
                  <m:sty m:val="p"/>
                </m:rPr>
                <w:rPr>
                  <w:rFonts w:ascii="Cambria Math" w:hAnsi="Cambria Math"/>
                </w:rPr>
                <m:t>0.10</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=$18,000×</m:t>
          </m:r>
          <m:f>
            <m:fPr>
              <m:ctrlPr>
                <w:rPr>
                  <w:rFonts w:ascii="Cambria Math" w:hAnsi="Cambria Math"/>
                </w:rPr>
              </m:ctrlPr>
            </m:fPr>
            <m:num>
              <m:r>
                <m:rPr>
                  <m:sty m:val="p"/>
                </m:rPr>
                <w:rPr>
                  <w:rFonts w:ascii="Cambria Math" w:hAnsi="Cambria Math"/>
                </w:rPr>
                <m:t>0.907704</m:t>
              </m:r>
            </m:num>
            <m:den>
              <m:r>
                <m:rPr>
                  <m:sty m:val="p"/>
                </m:rPr>
                <w:rPr>
                  <w:rFonts w:ascii="Cambria Math" w:hAnsi="Cambria Math"/>
                </w:rPr>
                <m:t>0.10</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=$18,000×9.07704</m:t>
          </m:r>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=$163,386.72</m:t>
          </m:r>
        </m:oMath>
      </m:oMathPara>
    </w:p>
    <w:p w14:paraId="37D6033A" w14:textId="77777777" w:rsidR="00F13527" w:rsidRDefault="00491BFD" w:rsidP="008B1132">
      <w:pPr>
        <w:pStyle w:val="Para1"/>
      </w:pPr>
      <w:r w:rsidRPr="008B1132">
        <w:t>All things equal, Bill should not accept a cash offer of less than this amount. He should reject the first two offers but should accept the $165,000 because it’s greater than the present value of the ordinary annuity.</w:t>
      </w:r>
    </w:p>
    <w:p w14:paraId="15B4B7BB" w14:textId="587912E0" w:rsidR="00F13527" w:rsidRDefault="00491BFD" w:rsidP="00E073A5">
      <w:pPr>
        <w:pStyle w:val="Para2"/>
      </w:pPr>
      <w:r w:rsidRPr="00E073A5">
        <w:t>Section 8.2 LO 3 Medium</w:t>
      </w:r>
    </w:p>
    <w:p w14:paraId="17875F4A" w14:textId="2ADFB6AE" w:rsidR="00491BFD" w:rsidRPr="00605BD0" w:rsidRDefault="00491BFD" w:rsidP="00AD2149">
      <w:pPr>
        <w:pStyle w:val="NumberList"/>
        <w:rPr>
          <w:rFonts w:eastAsia="MS Mincho"/>
        </w:rPr>
      </w:pPr>
      <w:r w:rsidRPr="00605BD0">
        <w:rPr>
          <w:rFonts w:eastAsia="MS Mincho"/>
        </w:rPr>
        <w:t>Jada is borrowing $40,000 from you today. She agrees to pay you back in annual installments beginning a year from now over eight years, with interest at 3%. What would her annual payment amount be, including both interest and principal?</w:t>
      </w:r>
    </w:p>
    <w:p w14:paraId="3F5F4F3B" w14:textId="77777777" w:rsidR="00491BFD" w:rsidRPr="008B1132" w:rsidRDefault="00491BFD" w:rsidP="008B1132">
      <w:pPr>
        <w:pStyle w:val="Para1"/>
      </w:pPr>
      <w:r w:rsidRPr="008B1132">
        <w:t>Solution: We use the present value of an annuity formula, solving for the payment (PYMT):</w:t>
      </w:r>
    </w:p>
    <w:p w14:paraId="466F70DC" w14:textId="77777777" w:rsidR="00491BFD" w:rsidRPr="00E073A5" w:rsidRDefault="00491BFD" w:rsidP="00E073A5">
      <w:pPr>
        <w:pStyle w:val="Para3"/>
        <w:rPr>
          <w:rFonts w:ascii="Cambria Math" w:hAnsi="Cambria Math"/>
        </w:rPr>
      </w:pPr>
      <m:oMathPara>
        <m:oMath>
          <m:r>
            <m:rPr>
              <m:sty m:val="p"/>
            </m:rPr>
            <w:rPr>
              <w:rFonts w:ascii="Cambria Math" w:hAnsi="Cambria Math"/>
            </w:rPr>
            <w:lastRenderedPageBreak/>
            <m:t>$40,000</m:t>
          </m:r>
          <m:r>
            <m:rPr>
              <m:sty m:val="p"/>
              <m:aln/>
            </m:rPr>
            <w:rPr>
              <w:rFonts w:ascii="Cambria Math" w:hAnsi="Cambria Math"/>
            </w:rPr>
            <m:t>=PYMT×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1+0.03</m:t>
                              </m:r>
                            </m:e>
                          </m:d>
                        </m:e>
                        <m:sup>
                          <m:r>
                            <m:rPr>
                              <m:sty m:val="p"/>
                            </m:rPr>
                            <w:rPr>
                              <w:rFonts w:ascii="Cambria Math" w:hAnsi="Cambria Math"/>
                            </w:rPr>
                            <m:t>8</m:t>
                          </m:r>
                        </m:sup>
                      </m:sSup>
                    </m:den>
                  </m:f>
                </m:e>
              </m:d>
            </m:num>
            <m:den>
              <m:r>
                <m:rPr>
                  <m:sty m:val="p"/>
                </m:rPr>
                <w:rPr>
                  <w:rFonts w:ascii="Cambria Math" w:hAnsi="Cambria Math"/>
                </w:rPr>
                <m:t>0.03</m:t>
              </m:r>
            </m:den>
          </m:f>
          <m:r>
            <m:rPr>
              <m:sty m:val="p"/>
            </m:rPr>
            <w:rPr>
              <w:rFonts w:ascii="Cambria Math" w:hAnsi="Cambria Math"/>
            </w:rPr>
            <w:br/>
          </m:r>
        </m:oMath>
        <m:oMath>
          <m:r>
            <m:rPr>
              <m:sty m:val="p"/>
            </m:rPr>
            <w:rPr>
              <w:rFonts w:ascii="Cambria Math" w:hAnsi="Cambria Math"/>
            </w:rPr>
            <m:t>$40,000</m:t>
          </m:r>
          <m:r>
            <m:rPr>
              <m:sty m:val="p"/>
              <m:aln/>
            </m:rPr>
            <w:rPr>
              <w:rFonts w:ascii="Cambria Math" w:hAnsi="Cambria Math"/>
            </w:rPr>
            <m:t>=PYMT×</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1.266770</m:t>
                      </m:r>
                    </m:den>
                  </m:f>
                </m:e>
              </m:d>
            </m:num>
            <m:den>
              <m:r>
                <m:rPr>
                  <m:sty m:val="p"/>
                </m:rPr>
                <w:rPr>
                  <w:rFonts w:ascii="Cambria Math" w:hAnsi="Cambria Math"/>
                </w:rPr>
                <m:t>0.03</m:t>
              </m:r>
            </m:den>
          </m:f>
          <m:r>
            <m:rPr>
              <m:sty m:val="p"/>
            </m:rPr>
            <w:rPr>
              <w:rFonts w:ascii="Cambria Math" w:hAnsi="Cambria Math"/>
            </w:rPr>
            <w:br/>
          </m:r>
        </m:oMath>
        <m:oMath>
          <m:r>
            <m:rPr>
              <m:sty m:val="p"/>
            </m:rPr>
            <w:rPr>
              <w:rFonts w:ascii="Cambria Math" w:hAnsi="Cambria Math"/>
            </w:rPr>
            <m:t>$40,000</m:t>
          </m:r>
          <m:r>
            <m:rPr>
              <m:sty m:val="p"/>
              <m:aln/>
            </m:rPr>
            <w:rPr>
              <w:rFonts w:ascii="Cambria Math" w:hAnsi="Cambria Math"/>
            </w:rPr>
            <m:t>=PYMT×</m:t>
          </m:r>
          <m:f>
            <m:fPr>
              <m:ctrlPr>
                <w:rPr>
                  <w:rFonts w:ascii="Cambria Math" w:hAnsi="Cambria Math"/>
                </w:rPr>
              </m:ctrlPr>
            </m:fPr>
            <m:num>
              <m:r>
                <m:rPr>
                  <m:sty m:val="p"/>
                </m:rPr>
                <w:rPr>
                  <w:rFonts w:ascii="Cambria Math" w:hAnsi="Cambria Math"/>
                </w:rPr>
                <m:t>0.210591</m:t>
              </m:r>
            </m:num>
            <m:den>
              <m:r>
                <m:rPr>
                  <m:sty m:val="p"/>
                </m:rPr>
                <w:rPr>
                  <w:rFonts w:ascii="Cambria Math" w:hAnsi="Cambria Math"/>
                </w:rPr>
                <m:t>0.03</m:t>
              </m:r>
            </m:den>
          </m:f>
          <m:r>
            <m:rPr>
              <m:sty m:val="p"/>
            </m:rPr>
            <w:rPr>
              <w:rFonts w:ascii="Cambria Math" w:hAnsi="Cambria Math"/>
            </w:rPr>
            <w:br/>
          </m:r>
        </m:oMath>
        <m:oMath>
          <m:r>
            <m:rPr>
              <m:sty m:val="p"/>
            </m:rPr>
            <w:rPr>
              <w:rFonts w:ascii="Cambria Math" w:hAnsi="Cambria Math"/>
            </w:rPr>
            <m:t>$40,000</m:t>
          </m:r>
          <m:r>
            <m:rPr>
              <m:sty m:val="p"/>
              <m:aln/>
            </m:rPr>
            <w:rPr>
              <w:rFonts w:ascii="Cambria Math" w:hAnsi="Cambria Math"/>
            </w:rPr>
            <m:t>=PYMT×7.0197</m:t>
          </m:r>
          <m:r>
            <m:rPr>
              <m:sty m:val="p"/>
            </m:rPr>
            <w:rPr>
              <w:rFonts w:ascii="Cambria Math" w:hAnsi="Cambria Math"/>
            </w:rPr>
            <w:br/>
          </m:r>
        </m:oMath>
        <m:oMath>
          <m:r>
            <m:rPr>
              <m:sty m:val="p"/>
            </m:rPr>
            <w:rPr>
              <w:rFonts w:ascii="Cambria Math" w:hAnsi="Cambria Math"/>
            </w:rPr>
            <m:t>PYMT</m:t>
          </m:r>
          <m:r>
            <m:rPr>
              <m:sty m:val="p"/>
              <m:aln/>
            </m:rPr>
            <w:rPr>
              <w:rFonts w:ascii="Cambria Math" w:hAnsi="Cambria Math"/>
            </w:rPr>
            <m:t>=</m:t>
          </m:r>
          <m:f>
            <m:fPr>
              <m:ctrlPr>
                <w:rPr>
                  <w:rFonts w:ascii="Cambria Math" w:hAnsi="Cambria Math"/>
                </w:rPr>
              </m:ctrlPr>
            </m:fPr>
            <m:num>
              <m:r>
                <m:rPr>
                  <m:sty m:val="p"/>
                </m:rPr>
                <w:rPr>
                  <w:rFonts w:ascii="Cambria Math" w:hAnsi="Cambria Math"/>
                </w:rPr>
                <m:t>$40,000</m:t>
              </m:r>
            </m:num>
            <m:den>
              <m:r>
                <m:rPr>
                  <m:sty m:val="p"/>
                </m:rPr>
                <w:rPr>
                  <w:rFonts w:ascii="Cambria Math" w:hAnsi="Cambria Math"/>
                </w:rPr>
                <m:t>7.0197</m:t>
              </m:r>
            </m:den>
          </m:f>
          <m:r>
            <m:rPr>
              <m:sty m:val="p"/>
            </m:rPr>
            <w:rPr>
              <w:rFonts w:ascii="Cambria Math" w:hAnsi="Cambria Math"/>
            </w:rPr>
            <w:br/>
          </m:r>
        </m:oMath>
        <m:oMath>
          <m:r>
            <m:rPr>
              <m:sty m:val="p"/>
            </m:rPr>
            <w:rPr>
              <w:rFonts w:ascii="Cambria Math" w:hAnsi="Cambria Math"/>
            </w:rPr>
            <m:t>PYMT</m:t>
          </m:r>
          <m:r>
            <m:rPr>
              <m:sty m:val="p"/>
              <m:aln/>
            </m:rPr>
            <w:rPr>
              <w:rFonts w:ascii="Cambria Math" w:hAnsi="Cambria Math"/>
            </w:rPr>
            <m:t>≈$5,698.25</m:t>
          </m:r>
        </m:oMath>
      </m:oMathPara>
    </w:p>
    <w:p w14:paraId="3C498D60" w14:textId="77777777" w:rsidR="00491BFD" w:rsidRPr="00605BD0" w:rsidRDefault="00491BFD" w:rsidP="008B1132">
      <w:pPr>
        <w:pStyle w:val="Para1"/>
      </w:pPr>
      <w:r w:rsidRPr="008B1132">
        <w:t>Jada’s annual payment for interest and principal would be $5,698.25.</w:t>
      </w:r>
    </w:p>
    <w:p w14:paraId="6CC17377" w14:textId="77777777" w:rsidR="00491BFD" w:rsidRPr="00605BD0" w:rsidRDefault="00491BFD" w:rsidP="00491BFD">
      <w:pPr>
        <w:pStyle w:val="paragraph"/>
        <w:spacing w:before="0" w:beforeAutospacing="0" w:after="0" w:afterAutospacing="0"/>
        <w:textAlignment w:val="baseline"/>
        <w:rPr>
          <w:rFonts w:asciiTheme="minorHAnsi" w:hAnsiTheme="minorHAnsi" w:cstheme="minorHAnsi"/>
          <w:color w:val="000000" w:themeColor="text1"/>
          <w:highlight w:val="darkGray"/>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104"/>
        <w:gridCol w:w="1067"/>
        <w:gridCol w:w="1083"/>
        <w:gridCol w:w="1318"/>
      </w:tblGrid>
      <w:tr w:rsidR="00491BFD" w:rsidRPr="00605BD0" w14:paraId="0A00B27D" w14:textId="77777777" w:rsidTr="00EB322A">
        <w:trPr>
          <w:trHeight w:val="310"/>
        </w:trPr>
        <w:tc>
          <w:tcPr>
            <w:tcW w:w="0" w:type="auto"/>
            <w:shd w:val="clear" w:color="auto" w:fill="auto"/>
            <w:noWrap/>
            <w:vAlign w:val="bottom"/>
            <w:hideMark/>
          </w:tcPr>
          <w:p w14:paraId="54778308"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Period</w:t>
            </w:r>
          </w:p>
        </w:tc>
        <w:tc>
          <w:tcPr>
            <w:tcW w:w="0" w:type="auto"/>
            <w:shd w:val="clear" w:color="auto" w:fill="auto"/>
            <w:noWrap/>
            <w:vAlign w:val="bottom"/>
            <w:hideMark/>
          </w:tcPr>
          <w:p w14:paraId="07EAABD7"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Payment</w:t>
            </w:r>
          </w:p>
        </w:tc>
        <w:tc>
          <w:tcPr>
            <w:tcW w:w="0" w:type="auto"/>
            <w:shd w:val="clear" w:color="auto" w:fill="auto"/>
            <w:noWrap/>
            <w:vAlign w:val="bottom"/>
            <w:hideMark/>
          </w:tcPr>
          <w:p w14:paraId="50CF1A17"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Interest</w:t>
            </w:r>
          </w:p>
        </w:tc>
        <w:tc>
          <w:tcPr>
            <w:tcW w:w="0" w:type="auto"/>
            <w:shd w:val="clear" w:color="auto" w:fill="auto"/>
            <w:noWrap/>
            <w:vAlign w:val="bottom"/>
            <w:hideMark/>
          </w:tcPr>
          <w:p w14:paraId="3428CD08"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Principal</w:t>
            </w:r>
          </w:p>
        </w:tc>
        <w:tc>
          <w:tcPr>
            <w:tcW w:w="0" w:type="auto"/>
            <w:shd w:val="clear" w:color="auto" w:fill="auto"/>
            <w:noWrap/>
            <w:vAlign w:val="bottom"/>
            <w:hideMark/>
          </w:tcPr>
          <w:p w14:paraId="1C4E7C3B"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Balance</w:t>
            </w:r>
          </w:p>
        </w:tc>
      </w:tr>
      <w:tr w:rsidR="00491BFD" w:rsidRPr="00605BD0" w14:paraId="21604DD8" w14:textId="77777777" w:rsidTr="00EB322A">
        <w:trPr>
          <w:trHeight w:val="310"/>
        </w:trPr>
        <w:tc>
          <w:tcPr>
            <w:tcW w:w="0" w:type="auto"/>
            <w:shd w:val="clear" w:color="auto" w:fill="auto"/>
            <w:noWrap/>
            <w:vAlign w:val="bottom"/>
            <w:hideMark/>
          </w:tcPr>
          <w:p w14:paraId="57CC0AB9" w14:textId="77777777" w:rsidR="00491BFD" w:rsidRPr="00AD2149" w:rsidRDefault="00491BFD" w:rsidP="00EB322A">
            <w:pPr>
              <w:jc w:val="right"/>
              <w:rPr>
                <w:rFonts w:eastAsia="Times New Roman" w:cstheme="minorHAnsi"/>
                <w:b/>
                <w:bCs/>
                <w:color w:val="000000" w:themeColor="text1"/>
              </w:rPr>
            </w:pPr>
          </w:p>
        </w:tc>
        <w:tc>
          <w:tcPr>
            <w:tcW w:w="0" w:type="auto"/>
            <w:shd w:val="clear" w:color="auto" w:fill="auto"/>
            <w:noWrap/>
            <w:vAlign w:val="bottom"/>
            <w:hideMark/>
          </w:tcPr>
          <w:p w14:paraId="49C44694"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09D480C6"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385CD9B6"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5D18F448" w14:textId="77777777" w:rsidR="00491BFD" w:rsidRPr="00AD2149" w:rsidRDefault="00491BFD" w:rsidP="00EB322A">
            <w:pPr>
              <w:jc w:val="right"/>
              <w:rPr>
                <w:rFonts w:eastAsia="Times New Roman" w:cstheme="minorHAnsi"/>
                <w:b/>
                <w:bCs/>
                <w:color w:val="000000" w:themeColor="text1"/>
              </w:rPr>
            </w:pPr>
            <w:r w:rsidRPr="00AD2149">
              <w:rPr>
                <w:rFonts w:eastAsia="Times New Roman" w:cstheme="minorHAnsi"/>
                <w:b/>
                <w:bCs/>
                <w:color w:val="000000" w:themeColor="text1"/>
              </w:rPr>
              <w:t xml:space="preserve">40,000.00 </w:t>
            </w:r>
          </w:p>
        </w:tc>
      </w:tr>
      <w:tr w:rsidR="00491BFD" w:rsidRPr="00605BD0" w14:paraId="2113B6F9" w14:textId="77777777" w:rsidTr="00EB322A">
        <w:trPr>
          <w:trHeight w:val="310"/>
        </w:trPr>
        <w:tc>
          <w:tcPr>
            <w:tcW w:w="0" w:type="auto"/>
            <w:shd w:val="clear" w:color="auto" w:fill="auto"/>
            <w:noWrap/>
            <w:vAlign w:val="bottom"/>
            <w:hideMark/>
          </w:tcPr>
          <w:p w14:paraId="0697093A"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1</w:t>
            </w:r>
          </w:p>
        </w:tc>
        <w:tc>
          <w:tcPr>
            <w:tcW w:w="0" w:type="auto"/>
            <w:shd w:val="clear" w:color="auto" w:fill="auto"/>
            <w:noWrap/>
            <w:vAlign w:val="bottom"/>
            <w:hideMark/>
          </w:tcPr>
          <w:p w14:paraId="6B499A8F"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5,698.25 </w:t>
            </w:r>
          </w:p>
        </w:tc>
        <w:tc>
          <w:tcPr>
            <w:tcW w:w="0" w:type="auto"/>
            <w:shd w:val="clear" w:color="auto" w:fill="auto"/>
            <w:noWrap/>
            <w:vAlign w:val="bottom"/>
            <w:hideMark/>
          </w:tcPr>
          <w:p w14:paraId="01BB4B67"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1,200.00 </w:t>
            </w:r>
          </w:p>
        </w:tc>
        <w:tc>
          <w:tcPr>
            <w:tcW w:w="0" w:type="auto"/>
            <w:shd w:val="clear" w:color="auto" w:fill="auto"/>
            <w:noWrap/>
            <w:vAlign w:val="bottom"/>
            <w:hideMark/>
          </w:tcPr>
          <w:p w14:paraId="09484DD1"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4,498.25 </w:t>
            </w:r>
          </w:p>
        </w:tc>
        <w:tc>
          <w:tcPr>
            <w:tcW w:w="0" w:type="auto"/>
            <w:shd w:val="clear" w:color="auto" w:fill="auto"/>
            <w:noWrap/>
            <w:vAlign w:val="bottom"/>
            <w:hideMark/>
          </w:tcPr>
          <w:p w14:paraId="35DE0287"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35,501.75 </w:t>
            </w:r>
          </w:p>
        </w:tc>
      </w:tr>
      <w:tr w:rsidR="00491BFD" w:rsidRPr="00605BD0" w14:paraId="68DF79EF" w14:textId="77777777" w:rsidTr="00EB322A">
        <w:trPr>
          <w:trHeight w:val="310"/>
        </w:trPr>
        <w:tc>
          <w:tcPr>
            <w:tcW w:w="0" w:type="auto"/>
            <w:shd w:val="clear" w:color="auto" w:fill="auto"/>
            <w:noWrap/>
            <w:vAlign w:val="bottom"/>
            <w:hideMark/>
          </w:tcPr>
          <w:p w14:paraId="0C5F3305"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2</w:t>
            </w:r>
          </w:p>
        </w:tc>
        <w:tc>
          <w:tcPr>
            <w:tcW w:w="0" w:type="auto"/>
            <w:shd w:val="clear" w:color="auto" w:fill="auto"/>
            <w:noWrap/>
            <w:vAlign w:val="bottom"/>
            <w:hideMark/>
          </w:tcPr>
          <w:p w14:paraId="3B350203"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5,698.25 </w:t>
            </w:r>
          </w:p>
        </w:tc>
        <w:tc>
          <w:tcPr>
            <w:tcW w:w="0" w:type="auto"/>
            <w:shd w:val="clear" w:color="auto" w:fill="auto"/>
            <w:noWrap/>
            <w:vAlign w:val="bottom"/>
            <w:hideMark/>
          </w:tcPr>
          <w:p w14:paraId="7B9AF398"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1,065.05 </w:t>
            </w:r>
          </w:p>
        </w:tc>
        <w:tc>
          <w:tcPr>
            <w:tcW w:w="0" w:type="auto"/>
            <w:shd w:val="clear" w:color="auto" w:fill="auto"/>
            <w:noWrap/>
            <w:vAlign w:val="bottom"/>
            <w:hideMark/>
          </w:tcPr>
          <w:p w14:paraId="02800B81"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4,633.20 </w:t>
            </w:r>
          </w:p>
        </w:tc>
        <w:tc>
          <w:tcPr>
            <w:tcW w:w="0" w:type="auto"/>
            <w:shd w:val="clear" w:color="auto" w:fill="auto"/>
            <w:noWrap/>
            <w:vAlign w:val="bottom"/>
            <w:hideMark/>
          </w:tcPr>
          <w:p w14:paraId="0545FBF4"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30,868.55 </w:t>
            </w:r>
          </w:p>
        </w:tc>
      </w:tr>
      <w:tr w:rsidR="00491BFD" w:rsidRPr="00605BD0" w14:paraId="753D1761" w14:textId="77777777" w:rsidTr="00EB322A">
        <w:trPr>
          <w:trHeight w:val="310"/>
        </w:trPr>
        <w:tc>
          <w:tcPr>
            <w:tcW w:w="0" w:type="auto"/>
            <w:shd w:val="clear" w:color="auto" w:fill="auto"/>
            <w:noWrap/>
            <w:vAlign w:val="bottom"/>
            <w:hideMark/>
          </w:tcPr>
          <w:p w14:paraId="6055C2CB"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3</w:t>
            </w:r>
          </w:p>
        </w:tc>
        <w:tc>
          <w:tcPr>
            <w:tcW w:w="0" w:type="auto"/>
            <w:shd w:val="clear" w:color="auto" w:fill="auto"/>
            <w:noWrap/>
            <w:vAlign w:val="bottom"/>
            <w:hideMark/>
          </w:tcPr>
          <w:p w14:paraId="551ED5C3"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5,698.25 </w:t>
            </w:r>
          </w:p>
        </w:tc>
        <w:tc>
          <w:tcPr>
            <w:tcW w:w="0" w:type="auto"/>
            <w:shd w:val="clear" w:color="auto" w:fill="auto"/>
            <w:noWrap/>
            <w:vAlign w:val="bottom"/>
            <w:hideMark/>
          </w:tcPr>
          <w:p w14:paraId="1AFB88E3"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926.06 </w:t>
            </w:r>
          </w:p>
        </w:tc>
        <w:tc>
          <w:tcPr>
            <w:tcW w:w="0" w:type="auto"/>
            <w:shd w:val="clear" w:color="auto" w:fill="auto"/>
            <w:noWrap/>
            <w:vAlign w:val="bottom"/>
            <w:hideMark/>
          </w:tcPr>
          <w:p w14:paraId="3EBF2749"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4,772.19 </w:t>
            </w:r>
          </w:p>
        </w:tc>
        <w:tc>
          <w:tcPr>
            <w:tcW w:w="0" w:type="auto"/>
            <w:shd w:val="clear" w:color="auto" w:fill="auto"/>
            <w:noWrap/>
            <w:vAlign w:val="bottom"/>
            <w:hideMark/>
          </w:tcPr>
          <w:p w14:paraId="4652E58C"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26,096.36 </w:t>
            </w:r>
          </w:p>
        </w:tc>
      </w:tr>
      <w:tr w:rsidR="00491BFD" w:rsidRPr="00605BD0" w14:paraId="51CEB9C9" w14:textId="77777777" w:rsidTr="00EB322A">
        <w:trPr>
          <w:trHeight w:val="310"/>
        </w:trPr>
        <w:tc>
          <w:tcPr>
            <w:tcW w:w="0" w:type="auto"/>
            <w:shd w:val="clear" w:color="auto" w:fill="auto"/>
            <w:noWrap/>
            <w:vAlign w:val="bottom"/>
            <w:hideMark/>
          </w:tcPr>
          <w:p w14:paraId="43B6D72E"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4</w:t>
            </w:r>
          </w:p>
        </w:tc>
        <w:tc>
          <w:tcPr>
            <w:tcW w:w="0" w:type="auto"/>
            <w:shd w:val="clear" w:color="auto" w:fill="auto"/>
            <w:noWrap/>
            <w:vAlign w:val="bottom"/>
            <w:hideMark/>
          </w:tcPr>
          <w:p w14:paraId="5869CBC3"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5,698.25 </w:t>
            </w:r>
          </w:p>
        </w:tc>
        <w:tc>
          <w:tcPr>
            <w:tcW w:w="0" w:type="auto"/>
            <w:shd w:val="clear" w:color="auto" w:fill="auto"/>
            <w:noWrap/>
            <w:vAlign w:val="bottom"/>
            <w:hideMark/>
          </w:tcPr>
          <w:p w14:paraId="6DBADFB0"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782.89 </w:t>
            </w:r>
          </w:p>
        </w:tc>
        <w:tc>
          <w:tcPr>
            <w:tcW w:w="0" w:type="auto"/>
            <w:shd w:val="clear" w:color="auto" w:fill="auto"/>
            <w:noWrap/>
            <w:vAlign w:val="bottom"/>
            <w:hideMark/>
          </w:tcPr>
          <w:p w14:paraId="352459B3"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4,915.36 </w:t>
            </w:r>
          </w:p>
        </w:tc>
        <w:tc>
          <w:tcPr>
            <w:tcW w:w="0" w:type="auto"/>
            <w:shd w:val="clear" w:color="auto" w:fill="auto"/>
            <w:noWrap/>
            <w:vAlign w:val="bottom"/>
            <w:hideMark/>
          </w:tcPr>
          <w:p w14:paraId="4E91FE1F"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21,181.00 </w:t>
            </w:r>
          </w:p>
        </w:tc>
      </w:tr>
      <w:tr w:rsidR="00491BFD" w:rsidRPr="00605BD0" w14:paraId="6CDF0CE5" w14:textId="77777777" w:rsidTr="00EB322A">
        <w:trPr>
          <w:trHeight w:val="310"/>
        </w:trPr>
        <w:tc>
          <w:tcPr>
            <w:tcW w:w="0" w:type="auto"/>
            <w:shd w:val="clear" w:color="auto" w:fill="auto"/>
            <w:noWrap/>
            <w:vAlign w:val="bottom"/>
            <w:hideMark/>
          </w:tcPr>
          <w:p w14:paraId="02BA3BA6"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5</w:t>
            </w:r>
          </w:p>
        </w:tc>
        <w:tc>
          <w:tcPr>
            <w:tcW w:w="0" w:type="auto"/>
            <w:shd w:val="clear" w:color="auto" w:fill="auto"/>
            <w:noWrap/>
            <w:vAlign w:val="bottom"/>
            <w:hideMark/>
          </w:tcPr>
          <w:p w14:paraId="3D8F0ACC"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5,698.25 </w:t>
            </w:r>
          </w:p>
        </w:tc>
        <w:tc>
          <w:tcPr>
            <w:tcW w:w="0" w:type="auto"/>
            <w:shd w:val="clear" w:color="auto" w:fill="auto"/>
            <w:noWrap/>
            <w:vAlign w:val="bottom"/>
            <w:hideMark/>
          </w:tcPr>
          <w:p w14:paraId="339E167E"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635.43 </w:t>
            </w:r>
          </w:p>
        </w:tc>
        <w:tc>
          <w:tcPr>
            <w:tcW w:w="0" w:type="auto"/>
            <w:shd w:val="clear" w:color="auto" w:fill="auto"/>
            <w:noWrap/>
            <w:vAlign w:val="bottom"/>
            <w:hideMark/>
          </w:tcPr>
          <w:p w14:paraId="52D1BD35"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5,062.82 </w:t>
            </w:r>
          </w:p>
        </w:tc>
        <w:tc>
          <w:tcPr>
            <w:tcW w:w="0" w:type="auto"/>
            <w:shd w:val="clear" w:color="auto" w:fill="auto"/>
            <w:noWrap/>
            <w:vAlign w:val="bottom"/>
            <w:hideMark/>
          </w:tcPr>
          <w:p w14:paraId="53548780"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16,118.18 </w:t>
            </w:r>
          </w:p>
        </w:tc>
      </w:tr>
      <w:tr w:rsidR="00491BFD" w:rsidRPr="00605BD0" w14:paraId="148D0E76" w14:textId="77777777" w:rsidTr="00EB322A">
        <w:trPr>
          <w:trHeight w:val="310"/>
        </w:trPr>
        <w:tc>
          <w:tcPr>
            <w:tcW w:w="0" w:type="auto"/>
            <w:shd w:val="clear" w:color="auto" w:fill="auto"/>
            <w:noWrap/>
            <w:vAlign w:val="bottom"/>
            <w:hideMark/>
          </w:tcPr>
          <w:p w14:paraId="43FE8D66"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6</w:t>
            </w:r>
          </w:p>
        </w:tc>
        <w:tc>
          <w:tcPr>
            <w:tcW w:w="0" w:type="auto"/>
            <w:shd w:val="clear" w:color="auto" w:fill="auto"/>
            <w:noWrap/>
            <w:vAlign w:val="bottom"/>
            <w:hideMark/>
          </w:tcPr>
          <w:p w14:paraId="17836497"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5,698.25 </w:t>
            </w:r>
          </w:p>
        </w:tc>
        <w:tc>
          <w:tcPr>
            <w:tcW w:w="0" w:type="auto"/>
            <w:shd w:val="clear" w:color="auto" w:fill="auto"/>
            <w:noWrap/>
            <w:vAlign w:val="bottom"/>
            <w:hideMark/>
          </w:tcPr>
          <w:p w14:paraId="26B6A2DD"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483.55 </w:t>
            </w:r>
          </w:p>
        </w:tc>
        <w:tc>
          <w:tcPr>
            <w:tcW w:w="0" w:type="auto"/>
            <w:shd w:val="clear" w:color="auto" w:fill="auto"/>
            <w:noWrap/>
            <w:vAlign w:val="bottom"/>
            <w:hideMark/>
          </w:tcPr>
          <w:p w14:paraId="4792BFFE"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5,214.70 </w:t>
            </w:r>
          </w:p>
        </w:tc>
        <w:tc>
          <w:tcPr>
            <w:tcW w:w="0" w:type="auto"/>
            <w:shd w:val="clear" w:color="auto" w:fill="auto"/>
            <w:noWrap/>
            <w:vAlign w:val="bottom"/>
            <w:hideMark/>
          </w:tcPr>
          <w:p w14:paraId="63DC4698"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10,903.48 </w:t>
            </w:r>
          </w:p>
        </w:tc>
      </w:tr>
      <w:tr w:rsidR="00491BFD" w:rsidRPr="00605BD0" w14:paraId="76716BA6" w14:textId="77777777" w:rsidTr="00EB322A">
        <w:trPr>
          <w:trHeight w:val="310"/>
        </w:trPr>
        <w:tc>
          <w:tcPr>
            <w:tcW w:w="0" w:type="auto"/>
            <w:shd w:val="clear" w:color="auto" w:fill="auto"/>
            <w:noWrap/>
            <w:vAlign w:val="bottom"/>
            <w:hideMark/>
          </w:tcPr>
          <w:p w14:paraId="02708529"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7</w:t>
            </w:r>
          </w:p>
        </w:tc>
        <w:tc>
          <w:tcPr>
            <w:tcW w:w="0" w:type="auto"/>
            <w:shd w:val="clear" w:color="auto" w:fill="auto"/>
            <w:noWrap/>
            <w:vAlign w:val="bottom"/>
            <w:hideMark/>
          </w:tcPr>
          <w:p w14:paraId="31B12387"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5,698.25 </w:t>
            </w:r>
          </w:p>
        </w:tc>
        <w:tc>
          <w:tcPr>
            <w:tcW w:w="0" w:type="auto"/>
            <w:shd w:val="clear" w:color="auto" w:fill="auto"/>
            <w:noWrap/>
            <w:vAlign w:val="bottom"/>
            <w:hideMark/>
          </w:tcPr>
          <w:p w14:paraId="73ACBD45"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327.10 </w:t>
            </w:r>
          </w:p>
        </w:tc>
        <w:tc>
          <w:tcPr>
            <w:tcW w:w="0" w:type="auto"/>
            <w:shd w:val="clear" w:color="auto" w:fill="auto"/>
            <w:noWrap/>
            <w:vAlign w:val="bottom"/>
            <w:hideMark/>
          </w:tcPr>
          <w:p w14:paraId="44E5FEFF"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5,371.15 </w:t>
            </w:r>
          </w:p>
        </w:tc>
        <w:tc>
          <w:tcPr>
            <w:tcW w:w="0" w:type="auto"/>
            <w:shd w:val="clear" w:color="auto" w:fill="auto"/>
            <w:noWrap/>
            <w:vAlign w:val="bottom"/>
            <w:hideMark/>
          </w:tcPr>
          <w:p w14:paraId="46744B16"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5,532.33 </w:t>
            </w:r>
          </w:p>
        </w:tc>
      </w:tr>
      <w:tr w:rsidR="00491BFD" w:rsidRPr="00605BD0" w14:paraId="47C97223" w14:textId="77777777" w:rsidTr="00EB322A">
        <w:trPr>
          <w:trHeight w:val="310"/>
        </w:trPr>
        <w:tc>
          <w:tcPr>
            <w:tcW w:w="0" w:type="auto"/>
            <w:shd w:val="clear" w:color="auto" w:fill="auto"/>
            <w:noWrap/>
            <w:vAlign w:val="bottom"/>
            <w:hideMark/>
          </w:tcPr>
          <w:p w14:paraId="783BA547"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8</w:t>
            </w:r>
          </w:p>
        </w:tc>
        <w:tc>
          <w:tcPr>
            <w:tcW w:w="0" w:type="auto"/>
            <w:shd w:val="clear" w:color="auto" w:fill="auto"/>
            <w:noWrap/>
            <w:vAlign w:val="bottom"/>
            <w:hideMark/>
          </w:tcPr>
          <w:p w14:paraId="23409D3D"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5,698.25 </w:t>
            </w:r>
          </w:p>
        </w:tc>
        <w:tc>
          <w:tcPr>
            <w:tcW w:w="0" w:type="auto"/>
            <w:shd w:val="clear" w:color="auto" w:fill="auto"/>
            <w:noWrap/>
            <w:vAlign w:val="bottom"/>
            <w:hideMark/>
          </w:tcPr>
          <w:p w14:paraId="00DCFE29"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165.97 </w:t>
            </w:r>
          </w:p>
        </w:tc>
        <w:tc>
          <w:tcPr>
            <w:tcW w:w="0" w:type="auto"/>
            <w:shd w:val="clear" w:color="auto" w:fill="auto"/>
            <w:noWrap/>
            <w:vAlign w:val="bottom"/>
            <w:hideMark/>
          </w:tcPr>
          <w:p w14:paraId="390F2BEF"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5,532.28 </w:t>
            </w:r>
          </w:p>
        </w:tc>
        <w:tc>
          <w:tcPr>
            <w:tcW w:w="0" w:type="auto"/>
            <w:shd w:val="clear" w:color="auto" w:fill="auto"/>
            <w:noWrap/>
            <w:vAlign w:val="bottom"/>
            <w:hideMark/>
          </w:tcPr>
          <w:p w14:paraId="16153CC8" w14:textId="77777777" w:rsidR="00491BFD" w:rsidRPr="00AD2149" w:rsidRDefault="00491BFD" w:rsidP="00EB322A">
            <w:pPr>
              <w:jc w:val="right"/>
              <w:rPr>
                <w:rFonts w:eastAsia="Times New Roman" w:cstheme="minorHAnsi"/>
                <w:b/>
                <w:bCs/>
                <w:color w:val="000000" w:themeColor="text1"/>
              </w:rPr>
            </w:pPr>
            <w:r w:rsidRPr="00AD2149">
              <w:rPr>
                <w:rFonts w:eastAsia="Times New Roman" w:cstheme="minorHAnsi"/>
                <w:b/>
                <w:bCs/>
                <w:color w:val="000000" w:themeColor="text1"/>
              </w:rPr>
              <w:t xml:space="preserve">0.05 </w:t>
            </w:r>
          </w:p>
        </w:tc>
      </w:tr>
      <w:tr w:rsidR="00491BFD" w:rsidRPr="00605BD0" w14:paraId="6B49575B" w14:textId="77777777" w:rsidTr="00EB322A">
        <w:trPr>
          <w:trHeight w:val="310"/>
        </w:trPr>
        <w:tc>
          <w:tcPr>
            <w:tcW w:w="0" w:type="auto"/>
            <w:shd w:val="clear" w:color="auto" w:fill="auto"/>
            <w:noWrap/>
            <w:vAlign w:val="bottom"/>
            <w:hideMark/>
          </w:tcPr>
          <w:p w14:paraId="162C8C5F" w14:textId="77777777" w:rsidR="00491BFD" w:rsidRPr="00AD2149" w:rsidRDefault="00491BFD" w:rsidP="00EB322A">
            <w:pPr>
              <w:jc w:val="right"/>
              <w:rPr>
                <w:rFonts w:eastAsia="Times New Roman" w:cstheme="minorHAnsi"/>
                <w:b/>
                <w:bCs/>
                <w:color w:val="000000" w:themeColor="text1"/>
              </w:rPr>
            </w:pPr>
          </w:p>
        </w:tc>
        <w:tc>
          <w:tcPr>
            <w:tcW w:w="0" w:type="auto"/>
            <w:shd w:val="clear" w:color="auto" w:fill="auto"/>
            <w:noWrap/>
            <w:vAlign w:val="bottom"/>
            <w:hideMark/>
          </w:tcPr>
          <w:p w14:paraId="4611E251" w14:textId="77777777" w:rsidR="00491BFD" w:rsidRPr="00AD2149" w:rsidRDefault="00491BFD" w:rsidP="00EB322A">
            <w:pPr>
              <w:jc w:val="center"/>
              <w:rPr>
                <w:rFonts w:eastAsia="Times New Roman" w:cstheme="minorHAnsi"/>
                <w:color w:val="000000" w:themeColor="text1"/>
              </w:rPr>
            </w:pPr>
          </w:p>
        </w:tc>
        <w:tc>
          <w:tcPr>
            <w:tcW w:w="0" w:type="auto"/>
            <w:shd w:val="clear" w:color="auto" w:fill="auto"/>
            <w:noWrap/>
            <w:vAlign w:val="bottom"/>
            <w:hideMark/>
          </w:tcPr>
          <w:p w14:paraId="3724140B"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7E21C2EF" w14:textId="77777777" w:rsidR="00491BFD" w:rsidRPr="00AD2149" w:rsidRDefault="00491BFD" w:rsidP="00EB322A">
            <w:pPr>
              <w:jc w:val="center"/>
              <w:rPr>
                <w:rFonts w:eastAsia="Times New Roman" w:cstheme="minorHAnsi"/>
                <w:color w:val="000000" w:themeColor="text1"/>
              </w:rPr>
            </w:pPr>
          </w:p>
        </w:tc>
        <w:tc>
          <w:tcPr>
            <w:tcW w:w="0" w:type="auto"/>
            <w:shd w:val="clear" w:color="auto" w:fill="auto"/>
            <w:noWrap/>
            <w:vAlign w:val="bottom"/>
            <w:hideMark/>
          </w:tcPr>
          <w:p w14:paraId="70403BF7" w14:textId="77777777" w:rsidR="00491BFD" w:rsidRPr="00AD2149" w:rsidRDefault="00491BFD" w:rsidP="00EB322A">
            <w:pPr>
              <w:rPr>
                <w:rFonts w:eastAsia="Times New Roman" w:cstheme="minorHAnsi"/>
                <w:b/>
                <w:bCs/>
                <w:color w:val="000000" w:themeColor="text1"/>
              </w:rPr>
            </w:pPr>
            <w:r w:rsidRPr="00AD2149">
              <w:rPr>
                <w:rFonts w:eastAsia="Times New Roman" w:cstheme="minorHAnsi"/>
                <w:b/>
                <w:bCs/>
                <w:color w:val="000000" w:themeColor="text1"/>
              </w:rPr>
              <w:t>(Rounding)</w:t>
            </w:r>
          </w:p>
        </w:tc>
      </w:tr>
    </w:tbl>
    <w:p w14:paraId="05DD74FB" w14:textId="77777777" w:rsidR="00F13527" w:rsidRDefault="00491BFD" w:rsidP="00E073A5">
      <w:pPr>
        <w:pStyle w:val="Para2"/>
      </w:pPr>
      <w:r w:rsidRPr="00E073A5">
        <w:t>Section 8.3 LO 3 Medium</w:t>
      </w:r>
    </w:p>
    <w:p w14:paraId="601BC31A" w14:textId="63700A99" w:rsidR="00491BFD" w:rsidRDefault="00491BFD" w:rsidP="00AD2149">
      <w:pPr>
        <w:pStyle w:val="NumberList"/>
        <w:rPr>
          <w:rFonts w:eastAsia="MS Mincho"/>
        </w:rPr>
      </w:pPr>
      <w:r w:rsidRPr="00605BD0">
        <w:rPr>
          <w:rFonts w:eastAsia="MS Mincho"/>
        </w:rPr>
        <w:t>You agree to finance your new SUV with an auto loan of $38,000. This loan will be repaid over three years with monthly payments (and compounding) at a 4% annual interest rate (0.33% per month). What will your monthly loan payment be?</w:t>
      </w:r>
    </w:p>
    <w:p w14:paraId="3754099D" w14:textId="77777777" w:rsidR="00F13527" w:rsidRDefault="00491BFD" w:rsidP="008B1132">
      <w:pPr>
        <w:pStyle w:val="Para1"/>
      </w:pPr>
      <w:r w:rsidRPr="008B1132">
        <w:t>Solution: Using the present value of annuity formula and solving for the payment, we first adjust 4% for three years to 0.33% for 36 months (periods).</w:t>
      </w:r>
    </w:p>
    <w:p w14:paraId="6C494EFE" w14:textId="28469878" w:rsidR="00491BFD" w:rsidRPr="00E073A5" w:rsidRDefault="00491BFD" w:rsidP="00E073A5">
      <w:pPr>
        <w:pStyle w:val="Para3"/>
        <w:rPr>
          <w:rFonts w:ascii="Cambria Math" w:hAnsi="Cambria Math"/>
        </w:rPr>
      </w:pPr>
      <m:oMathPara>
        <m:oMath>
          <m:r>
            <m:rPr>
              <m:sty m:val="p"/>
            </m:rPr>
            <w:rPr>
              <w:rFonts w:ascii="Cambria Math" w:hAnsi="Cambria Math"/>
            </w:rPr>
            <m:t>$38,000</m:t>
          </m:r>
          <m:r>
            <m:rPr>
              <m:sty m:val="p"/>
              <m:aln/>
            </m:rPr>
            <w:rPr>
              <w:rFonts w:ascii="Cambria Math" w:hAnsi="Cambria Math"/>
            </w:rPr>
            <m:t>=PYMT×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1+0.0033</m:t>
                              </m:r>
                            </m:e>
                          </m:d>
                        </m:e>
                        <m:sup>
                          <m:r>
                            <m:rPr>
                              <m:sty m:val="p"/>
                            </m:rPr>
                            <w:rPr>
                              <w:rFonts w:ascii="Cambria Math" w:hAnsi="Cambria Math"/>
                            </w:rPr>
                            <m:t>36</m:t>
                          </m:r>
                        </m:sup>
                      </m:sSup>
                    </m:den>
                  </m:f>
                </m:e>
              </m:d>
            </m:num>
            <m:den>
              <m:r>
                <m:rPr>
                  <m:sty m:val="p"/>
                </m:rPr>
                <w:rPr>
                  <w:rFonts w:ascii="Cambria Math" w:hAnsi="Cambria Math"/>
                </w:rPr>
                <m:t>0.0033</m:t>
              </m:r>
            </m:den>
          </m:f>
          <m:r>
            <m:rPr>
              <m:sty m:val="p"/>
            </m:rPr>
            <w:rPr>
              <w:rFonts w:ascii="Cambria Math" w:hAnsi="Cambria Math"/>
            </w:rPr>
            <w:br/>
          </m:r>
        </m:oMath>
        <m:oMath>
          <m:r>
            <m:rPr>
              <m:sty m:val="p"/>
            </m:rPr>
            <w:rPr>
              <w:rFonts w:ascii="Cambria Math" w:hAnsi="Cambria Math"/>
            </w:rPr>
            <m:t>$38,000</m:t>
          </m:r>
          <m:r>
            <m:rPr>
              <m:sty m:val="p"/>
              <m:aln/>
            </m:rPr>
            <w:rPr>
              <w:rFonts w:ascii="Cambria Math" w:hAnsi="Cambria Math"/>
            </w:rPr>
            <m:t>=PYMT×</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1.125924</m:t>
                      </m:r>
                    </m:den>
                  </m:f>
                </m:e>
              </m:d>
            </m:num>
            <m:den>
              <m:r>
                <m:rPr>
                  <m:sty m:val="p"/>
                </m:rPr>
                <w:rPr>
                  <w:rFonts w:ascii="Cambria Math" w:hAnsi="Cambria Math"/>
                </w:rPr>
                <m:t>0.0033</m:t>
              </m:r>
            </m:den>
          </m:f>
          <m:r>
            <m:rPr>
              <m:sty m:val="p"/>
            </m:rPr>
            <w:rPr>
              <w:rFonts w:ascii="Cambria Math" w:hAnsi="Cambria Math"/>
            </w:rPr>
            <w:br/>
          </m:r>
        </m:oMath>
        <m:oMath>
          <m:r>
            <m:rPr>
              <m:sty m:val="p"/>
            </m:rPr>
            <w:rPr>
              <w:rFonts w:ascii="Cambria Math" w:hAnsi="Cambria Math"/>
            </w:rPr>
            <m:t>$38,000</m:t>
          </m:r>
          <m:r>
            <m:rPr>
              <m:sty m:val="p"/>
              <m:aln/>
            </m:rPr>
            <w:rPr>
              <w:rFonts w:ascii="Cambria Math" w:hAnsi="Cambria Math"/>
            </w:rPr>
            <m:t>=PYMT×</m:t>
          </m:r>
          <m:f>
            <m:fPr>
              <m:ctrlPr>
                <w:rPr>
                  <w:rFonts w:ascii="Cambria Math" w:hAnsi="Cambria Math"/>
                </w:rPr>
              </m:ctrlPr>
            </m:fPr>
            <m:num>
              <m:r>
                <m:rPr>
                  <m:sty m:val="p"/>
                </m:rPr>
                <w:rPr>
                  <w:rFonts w:ascii="Cambria Math" w:hAnsi="Cambria Math"/>
                </w:rPr>
                <m:t>0.111841</m:t>
              </m:r>
            </m:num>
            <m:den>
              <m:r>
                <m:rPr>
                  <m:sty m:val="p"/>
                </m:rPr>
                <w:rPr>
                  <w:rFonts w:ascii="Cambria Math" w:hAnsi="Cambria Math"/>
                </w:rPr>
                <m:t>0.0033</m:t>
              </m:r>
            </m:den>
          </m:f>
          <m:r>
            <m:rPr>
              <m:sty m:val="p"/>
            </m:rPr>
            <w:rPr>
              <w:rFonts w:ascii="Cambria Math" w:hAnsi="Cambria Math"/>
            </w:rPr>
            <w:br/>
          </m:r>
        </m:oMath>
        <m:oMath>
          <m:r>
            <m:rPr>
              <m:sty m:val="p"/>
            </m:rPr>
            <w:rPr>
              <w:rFonts w:ascii="Cambria Math" w:hAnsi="Cambria Math"/>
            </w:rPr>
            <m:t>$38,000</m:t>
          </m:r>
          <m:r>
            <m:rPr>
              <m:sty m:val="p"/>
              <m:aln/>
            </m:rPr>
            <w:rPr>
              <w:rFonts w:ascii="Cambria Math" w:hAnsi="Cambria Math"/>
            </w:rPr>
            <m:t>=PYMT×33.891212</m:t>
          </m:r>
          <m:r>
            <m:rPr>
              <m:sty m:val="p"/>
            </m:rPr>
            <w:rPr>
              <w:rFonts w:ascii="Cambria Math" w:hAnsi="Cambria Math"/>
            </w:rPr>
            <w:br/>
          </m:r>
        </m:oMath>
        <m:oMath>
          <m:r>
            <m:rPr>
              <m:sty m:val="p"/>
            </m:rPr>
            <w:rPr>
              <w:rFonts w:ascii="Cambria Math" w:hAnsi="Cambria Math"/>
            </w:rPr>
            <m:t>PYMT</m:t>
          </m:r>
          <m:r>
            <m:rPr>
              <m:sty m:val="p"/>
              <m:aln/>
            </m:rPr>
            <w:rPr>
              <w:rFonts w:ascii="Cambria Math" w:hAnsi="Cambria Math"/>
            </w:rPr>
            <m:t>=</m:t>
          </m:r>
          <m:f>
            <m:fPr>
              <m:ctrlPr>
                <w:rPr>
                  <w:rFonts w:ascii="Cambria Math" w:hAnsi="Cambria Math"/>
                </w:rPr>
              </m:ctrlPr>
            </m:fPr>
            <m:num>
              <m:r>
                <m:rPr>
                  <m:sty m:val="p"/>
                </m:rPr>
                <w:rPr>
                  <w:rFonts w:ascii="Cambria Math" w:hAnsi="Cambria Math"/>
                </w:rPr>
                <m:t>$38,000</m:t>
              </m:r>
            </m:num>
            <m:den>
              <m:r>
                <m:rPr>
                  <m:sty m:val="p"/>
                </m:rPr>
                <w:rPr>
                  <w:rFonts w:ascii="Cambria Math" w:hAnsi="Cambria Math"/>
                </w:rPr>
                <m:t>33.891212</m:t>
              </m:r>
            </m:den>
          </m:f>
          <m:r>
            <m:rPr>
              <m:sty m:val="p"/>
            </m:rPr>
            <w:rPr>
              <w:rFonts w:ascii="Cambria Math" w:hAnsi="Cambria Math"/>
            </w:rPr>
            <w:br/>
          </m:r>
        </m:oMath>
        <m:oMath>
          <m:r>
            <m:rPr>
              <m:sty m:val="p"/>
            </m:rPr>
            <w:rPr>
              <w:rFonts w:ascii="Cambria Math" w:hAnsi="Cambria Math"/>
            </w:rPr>
            <m:t>PYMT</m:t>
          </m:r>
          <m:r>
            <m:rPr>
              <m:sty m:val="p"/>
              <m:aln/>
            </m:rPr>
            <w:rPr>
              <w:rFonts w:ascii="Cambria Math" w:hAnsi="Cambria Math"/>
            </w:rPr>
            <m:t>≈$1,121.24</m:t>
          </m:r>
        </m:oMath>
      </m:oMathPara>
    </w:p>
    <w:p w14:paraId="0D87F39B" w14:textId="77777777" w:rsidR="00F13527" w:rsidRDefault="00491BFD" w:rsidP="008B1132">
      <w:pPr>
        <w:pStyle w:val="Para1"/>
      </w:pPr>
      <w:r w:rsidRPr="008B1132">
        <w:t>Your monthly payment will be $1,121.24.</w:t>
      </w:r>
    </w:p>
    <w:p w14:paraId="1A0226DF" w14:textId="2E019398" w:rsidR="00F13527" w:rsidRDefault="00491BFD" w:rsidP="00E073A5">
      <w:pPr>
        <w:pStyle w:val="Para2"/>
      </w:pPr>
      <w:r w:rsidRPr="00E073A5">
        <w:t>Section 8.3 LO 3 Medium</w:t>
      </w:r>
    </w:p>
    <w:p w14:paraId="442C196A" w14:textId="5C53842B" w:rsidR="00491BFD" w:rsidRPr="00605BD0" w:rsidRDefault="00491BFD" w:rsidP="00AD2149">
      <w:pPr>
        <w:pStyle w:val="NumberList"/>
        <w:keepNext/>
        <w:keepLines/>
        <w:rPr>
          <w:rFonts w:eastAsia="MS Mincho"/>
        </w:rPr>
      </w:pPr>
      <w:r w:rsidRPr="00605BD0">
        <w:rPr>
          <w:rFonts w:eastAsia="MS Mincho"/>
        </w:rPr>
        <w:lastRenderedPageBreak/>
        <w:t>Debbie won the $60 million lottery. She is to receive $1 million a year for the next 50 years beginning one year from now, plus an additional lump sum payment of $10 million after 50 years. The discount rate is 10 percent. How much cash would she need to be offered today to tempt her to take a lump-sum cash offer instead, all things equal?</w:t>
      </w:r>
    </w:p>
    <w:p w14:paraId="3000DE59" w14:textId="77777777" w:rsidR="00F13527" w:rsidRDefault="00491BFD" w:rsidP="00AD2149">
      <w:pPr>
        <w:pStyle w:val="Para1"/>
        <w:keepNext/>
        <w:keepLines/>
      </w:pPr>
      <w:r w:rsidRPr="008B1132">
        <w:t>Solution: This represents two problems in one, a single payment plus an ordinary annuity. The present value of each must be calculated and then combined to provide Debbie with the total present value of this combination of future payments. Step 1: Calculate the present value of the stream of $1,000,000 payments using the present value of an annuity formula. Step 2: Calculate the present value of the $10 million payment she will receive in 50 years using the formula from Time Value of Money I. Step 3: Combine the amounts from Steps 1 and 2 to determine the total present value.</w:t>
      </w:r>
    </w:p>
    <w:p w14:paraId="251A26B6" w14:textId="5F99F2B4" w:rsidR="00491BFD" w:rsidRPr="008B1132" w:rsidRDefault="00491BFD" w:rsidP="008B1132">
      <w:pPr>
        <w:pStyle w:val="Para1"/>
      </w:pPr>
      <w:r w:rsidRPr="008B1132">
        <w:t>Step 1:</w:t>
      </w:r>
    </w:p>
    <w:p w14:paraId="774BD693" w14:textId="77777777" w:rsidR="00491BFD" w:rsidRPr="00E073A5" w:rsidRDefault="00491BFD" w:rsidP="00E073A5">
      <w:pPr>
        <w:pStyle w:val="Para3"/>
        <w:rPr>
          <w:rFonts w:ascii="Cambria Math" w:hAnsi="Cambria Math"/>
        </w:rPr>
      </w:pPr>
      <m:oMathPara>
        <m:oMath>
          <m:r>
            <m:rPr>
              <m:sty m:val="p"/>
            </m:rPr>
            <w:rPr>
              <w:rFonts w:ascii="Cambria Math" w:hAnsi="Cambria Math"/>
            </w:rPr>
            <m:t>PVa</m:t>
          </m:r>
          <m:r>
            <m:rPr>
              <m:sty m:val="p"/>
              <m:aln/>
            </m:rPr>
            <w:rPr>
              <w:rFonts w:ascii="Cambria Math" w:hAnsi="Cambria Math"/>
            </w:rPr>
            <m:t>=$1,000,000×</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1+0.10</m:t>
                              </m:r>
                            </m:e>
                          </m:d>
                        </m:e>
                        <m:sup>
                          <m:r>
                            <m:rPr>
                              <m:sty m:val="p"/>
                            </m:rPr>
                            <w:rPr>
                              <w:rFonts w:ascii="Cambria Math" w:hAnsi="Cambria Math"/>
                            </w:rPr>
                            <m:t>50</m:t>
                          </m:r>
                        </m:sup>
                      </m:sSup>
                    </m:den>
                  </m:f>
                </m:e>
              </m:d>
            </m:num>
            <m:den>
              <m:r>
                <m:rPr>
                  <m:sty m:val="p"/>
                </m:rPr>
                <w:rPr>
                  <w:rFonts w:ascii="Cambria Math" w:hAnsi="Cambria Math"/>
                </w:rPr>
                <m:t>0.10</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=$1,000,000×</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117.390853</m:t>
                      </m:r>
                    </m:den>
                  </m:f>
                </m:e>
              </m:d>
            </m:num>
            <m:den>
              <m:r>
                <m:rPr>
                  <m:sty m:val="p"/>
                </m:rPr>
                <w:rPr>
                  <w:rFonts w:ascii="Cambria Math" w:hAnsi="Cambria Math"/>
                </w:rPr>
                <m:t>0.10</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=$1,000,000×</m:t>
          </m:r>
          <m:f>
            <m:fPr>
              <m:ctrlPr>
                <w:rPr>
                  <w:rFonts w:ascii="Cambria Math" w:hAnsi="Cambria Math"/>
                </w:rPr>
              </m:ctrlPr>
            </m:fPr>
            <m:num>
              <m:r>
                <m:rPr>
                  <m:sty m:val="p"/>
                </m:rPr>
                <w:rPr>
                  <w:rFonts w:ascii="Cambria Math" w:hAnsi="Cambria Math"/>
                </w:rPr>
                <m:t>0.991481</m:t>
              </m:r>
            </m:num>
            <m:den>
              <m:r>
                <m:rPr>
                  <m:sty m:val="p"/>
                </m:rPr>
                <w:rPr>
                  <w:rFonts w:ascii="Cambria Math" w:hAnsi="Cambria Math"/>
                </w:rPr>
                <m:t>0.10</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=$1,000,000×9.91481</m:t>
          </m:r>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=$9,914,810</m:t>
          </m:r>
        </m:oMath>
      </m:oMathPara>
    </w:p>
    <w:p w14:paraId="3373CA07" w14:textId="77777777" w:rsidR="00491BFD" w:rsidRPr="008B1132" w:rsidRDefault="00491BFD" w:rsidP="008B1132">
      <w:pPr>
        <w:pStyle w:val="Para1"/>
      </w:pPr>
      <w:r w:rsidRPr="008B1132">
        <w:t>Step 2:</w:t>
      </w:r>
    </w:p>
    <w:p w14:paraId="7C1A357F" w14:textId="77777777" w:rsidR="00491BFD" w:rsidRPr="00E073A5" w:rsidRDefault="00491BFD" w:rsidP="00E073A5">
      <w:pPr>
        <w:pStyle w:val="Para3"/>
        <w:rPr>
          <w:rFonts w:ascii="Cambria Math" w:hAnsi="Cambria Math"/>
        </w:rPr>
      </w:pPr>
      <m:oMathPara>
        <m:oMath>
          <m:r>
            <m:rPr>
              <m:sty m:val="p"/>
            </m:rPr>
            <w:rPr>
              <w:rFonts w:ascii="Cambria Math" w:hAnsi="Cambria Math"/>
            </w:rPr>
            <m:t>PV</m:t>
          </m:r>
          <m:r>
            <m:rPr>
              <m:sty m:val="p"/>
              <m:aln/>
            </m:rPr>
            <w:rPr>
              <w:rFonts w:ascii="Cambria Math" w:hAnsi="Cambria Math"/>
            </w:rPr>
            <m:t>=FV×</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w:rPr>
                      <w:rFonts w:ascii="Cambria Math" w:hAnsi="Cambria Math"/>
                    </w:rPr>
                    <m:t>n</m:t>
                  </m:r>
                </m:sup>
              </m:sSup>
            </m:den>
          </m:f>
          <m:r>
            <m:rPr>
              <m:sty m:val="p"/>
            </m:rPr>
            <w:rPr>
              <w:rFonts w:ascii="Cambria Math" w:hAnsi="Cambria Math"/>
            </w:rPr>
            <w:br/>
          </m:r>
        </m:oMath>
        <m:oMath>
          <m:r>
            <m:rPr>
              <m:sty m:val="p"/>
            </m:rPr>
            <w:rPr>
              <w:rFonts w:ascii="Cambria Math" w:hAnsi="Cambria Math"/>
            </w:rPr>
            <m:t>PV</m:t>
          </m:r>
          <m:r>
            <m:rPr>
              <m:sty m:val="p"/>
              <m:aln/>
            </m:rPr>
            <w:rPr>
              <w:rFonts w:ascii="Cambria Math" w:hAnsi="Cambria Math"/>
            </w:rPr>
            <m:t>=$10,000,000×</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1.10</m:t>
                      </m:r>
                    </m:e>
                  </m:d>
                </m:e>
                <m:sup>
                  <m:r>
                    <m:rPr>
                      <m:sty m:val="p"/>
                    </m:rPr>
                    <w:rPr>
                      <w:rFonts w:ascii="Cambria Math" w:hAnsi="Cambria Math"/>
                    </w:rPr>
                    <m:t>50</m:t>
                  </m:r>
                </m:sup>
              </m:sSup>
            </m:den>
          </m:f>
          <m:r>
            <m:rPr>
              <m:sty m:val="p"/>
            </m:rPr>
            <w:rPr>
              <w:rFonts w:ascii="Cambria Math" w:hAnsi="Cambria Math"/>
            </w:rPr>
            <w:br/>
          </m:r>
        </m:oMath>
        <m:oMath>
          <m:r>
            <m:rPr>
              <m:sty m:val="p"/>
            </m:rPr>
            <w:rPr>
              <w:rFonts w:ascii="Cambria Math" w:hAnsi="Cambria Math"/>
            </w:rPr>
            <m:t>PV</m:t>
          </m:r>
          <m:r>
            <m:rPr>
              <m:sty m:val="p"/>
              <m:aln/>
            </m:rPr>
            <w:rPr>
              <w:rFonts w:ascii="Cambria Math" w:hAnsi="Cambria Math"/>
            </w:rPr>
            <m:t>=$10,000,000×0.008519</m:t>
          </m:r>
          <m:r>
            <m:rPr>
              <m:sty m:val="p"/>
            </m:rPr>
            <w:rPr>
              <w:rFonts w:ascii="Cambria Math" w:hAnsi="Cambria Math"/>
            </w:rPr>
            <w:br/>
          </m:r>
        </m:oMath>
        <m:oMath>
          <m:r>
            <m:rPr>
              <m:sty m:val="p"/>
            </m:rPr>
            <w:rPr>
              <w:rFonts w:ascii="Cambria Math" w:hAnsi="Cambria Math"/>
            </w:rPr>
            <m:t>PV</m:t>
          </m:r>
          <m:r>
            <m:rPr>
              <m:sty m:val="p"/>
              <m:aln/>
            </m:rPr>
            <w:rPr>
              <w:rFonts w:ascii="Cambria Math" w:hAnsi="Cambria Math"/>
            </w:rPr>
            <m:t>=$85,190</m:t>
          </m:r>
        </m:oMath>
      </m:oMathPara>
    </w:p>
    <w:p w14:paraId="148349DE" w14:textId="77777777" w:rsidR="00491BFD" w:rsidRPr="008B1132" w:rsidRDefault="00491BFD" w:rsidP="008B1132">
      <w:pPr>
        <w:pStyle w:val="Para1"/>
      </w:pPr>
      <w:r w:rsidRPr="008B1132">
        <w:t>Step 3:</w:t>
      </w:r>
    </w:p>
    <w:p w14:paraId="4DB582DF" w14:textId="77777777" w:rsidR="00F13527" w:rsidRDefault="00491BFD" w:rsidP="00E073A5">
      <w:pPr>
        <w:pStyle w:val="Para3"/>
        <w:rPr>
          <w:rFonts w:ascii="Cambria Math" w:hAnsi="Cambria Math"/>
        </w:rPr>
      </w:pPr>
      <m:oMathPara>
        <m:oMath>
          <m:r>
            <m:rPr>
              <m:sty m:val="p"/>
            </m:rPr>
            <w:rPr>
              <w:rFonts w:ascii="Cambria Math" w:hAnsi="Cambria Math"/>
            </w:rPr>
            <m:t>$9,914,810+$85,190=$10,000,000</m:t>
          </m:r>
        </m:oMath>
      </m:oMathPara>
    </w:p>
    <w:p w14:paraId="4861A780" w14:textId="2C5ED8F2" w:rsidR="00491BFD" w:rsidRPr="00605BD0" w:rsidRDefault="00491BFD" w:rsidP="008B1132">
      <w:pPr>
        <w:pStyle w:val="Para1"/>
      </w:pPr>
      <w:r w:rsidRPr="008B1132">
        <w:t>Debbie should not accept anything less than $10,000,000 today. Students may be surprised to see that the total result equals this round number; this is coincidental.</w:t>
      </w:r>
    </w:p>
    <w:p w14:paraId="5BA561F6" w14:textId="77777777" w:rsidR="00F13527" w:rsidRDefault="00491BFD" w:rsidP="00E073A5">
      <w:pPr>
        <w:pStyle w:val="Para2"/>
      </w:pPr>
      <w:r w:rsidRPr="00E073A5">
        <w:t>Section 8.2 LO 3 Difficult</w:t>
      </w:r>
    </w:p>
    <w:p w14:paraId="34CCA8A3" w14:textId="0B0257BE" w:rsidR="00491BFD" w:rsidRPr="00605BD0" w:rsidRDefault="00491BFD" w:rsidP="00AD2149">
      <w:pPr>
        <w:pStyle w:val="NumberList"/>
        <w:keepNext/>
        <w:keepLines/>
        <w:rPr>
          <w:rFonts w:eastAsia="MS Mincho"/>
        </w:rPr>
      </w:pPr>
      <w:r w:rsidRPr="00605BD0">
        <w:rPr>
          <w:rFonts w:eastAsia="MS Mincho"/>
        </w:rPr>
        <w:lastRenderedPageBreak/>
        <w:t>Kim started a paper route on January 1, 2016. Every three months, she deposited $300 in her new bank account, which earned 4 percent annually but was compounded quarterly. On December 31, 2019, she placed the entire balance in her bank account in an investment that earned 5 percent annually. How much will she have on December 31, 2022?</w:t>
      </w:r>
    </w:p>
    <w:p w14:paraId="4B203747" w14:textId="77777777" w:rsidR="00F13527" w:rsidRDefault="00491BFD" w:rsidP="00AD2149">
      <w:pPr>
        <w:pStyle w:val="Para1"/>
        <w:keepNext/>
        <w:keepLines/>
      </w:pPr>
      <w:r w:rsidRPr="008B1132">
        <w:t>Solution: This is a two-stage future value problem combining an ordinary annuity with a single amount. Step 1: Calculate the future value of an annuity that is increased and compounded quarterly for four years. Step 2: Calculate the future value of a single amount that is compounded annually for three years, beginning with the result from Step 1.</w:t>
      </w:r>
    </w:p>
    <w:p w14:paraId="587E2F14" w14:textId="72ABFD45" w:rsidR="00491BFD" w:rsidRPr="008B1132" w:rsidRDefault="00491BFD" w:rsidP="008B1132">
      <w:pPr>
        <w:pStyle w:val="Para1"/>
      </w:pPr>
      <w:r w:rsidRPr="008B1132">
        <w:t>Step 1:</w:t>
      </w:r>
    </w:p>
    <w:p w14:paraId="7BE0FC83" w14:textId="77777777" w:rsidR="00491BFD" w:rsidRPr="00E073A5" w:rsidRDefault="00491BFD" w:rsidP="00E073A5">
      <w:pPr>
        <w:pStyle w:val="Para3"/>
        <w:rPr>
          <w:rFonts w:ascii="Cambria Math" w:hAnsi="Cambria Math"/>
        </w:rPr>
      </w:pPr>
      <m:oMathPara>
        <m:oMath>
          <m:r>
            <m:rPr>
              <m:sty m:val="p"/>
            </m:rPr>
            <w:rPr>
              <w:rFonts w:ascii="Cambria Math" w:hAnsi="Cambria Math"/>
            </w:rPr>
            <m:t>FVa=$300×</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1+0.01</m:t>
                      </m:r>
                    </m:e>
                  </m:d>
                </m:e>
                <m:sup>
                  <m:r>
                    <m:rPr>
                      <m:sty m:val="p"/>
                    </m:rPr>
                    <w:rPr>
                      <w:rFonts w:ascii="Cambria Math" w:hAnsi="Cambria Math"/>
                    </w:rPr>
                    <m:t>16</m:t>
                  </m:r>
                </m:sup>
              </m:sSup>
              <m:r>
                <m:rPr>
                  <m:sty m:val="p"/>
                </m:rPr>
                <w:rPr>
                  <w:rFonts w:ascii="Cambria Math" w:hAnsi="Cambria Math"/>
                </w:rPr>
                <m:t>-1</m:t>
              </m:r>
            </m:num>
            <m:den>
              <m:r>
                <m:rPr>
                  <m:sty m:val="p"/>
                </m:rPr>
                <w:rPr>
                  <w:rFonts w:ascii="Cambria Math" w:hAnsi="Cambria Math"/>
                </w:rPr>
                <m:t>0.01</m:t>
              </m:r>
            </m:den>
          </m:f>
          <m:r>
            <m:rPr>
              <m:sty m:val="p"/>
            </m:rPr>
            <w:rPr>
              <w:rFonts w:ascii="Cambria Math" w:hAnsi="Cambria Math"/>
            </w:rPr>
            <w:br/>
          </m:r>
        </m:oMath>
        <m:oMath>
          <m:r>
            <m:rPr>
              <m:sty m:val="p"/>
            </m:rPr>
            <w:rPr>
              <w:rFonts w:ascii="Cambria Math" w:hAnsi="Cambria Math"/>
            </w:rPr>
            <m:t>FVa=$300×</m:t>
          </m:r>
          <m:f>
            <m:fPr>
              <m:ctrlPr>
                <w:rPr>
                  <w:rFonts w:ascii="Cambria Math" w:hAnsi="Cambria Math"/>
                </w:rPr>
              </m:ctrlPr>
            </m:fPr>
            <m:num>
              <m:r>
                <m:rPr>
                  <m:sty m:val="p"/>
                </m:rPr>
                <w:rPr>
                  <w:rFonts w:ascii="Cambria Math" w:hAnsi="Cambria Math"/>
                </w:rPr>
                <m:t>0.172579</m:t>
              </m:r>
            </m:num>
            <m:den>
              <m:r>
                <m:rPr>
                  <m:sty m:val="p"/>
                </m:rPr>
                <w:rPr>
                  <w:rFonts w:ascii="Cambria Math" w:hAnsi="Cambria Math"/>
                </w:rPr>
                <m:t>0.01</m:t>
              </m:r>
            </m:den>
          </m:f>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=$300×17.2579</m:t>
          </m:r>
          <m:r>
            <m:rPr>
              <m:sty m:val="p"/>
            </m:rPr>
            <w:rPr>
              <w:rFonts w:ascii="Cambria Math" w:hAnsi="Cambria Math"/>
            </w:rPr>
            <w:br/>
          </m:r>
        </m:oMath>
        <m:oMath>
          <m:r>
            <m:rPr>
              <m:sty m:val="p"/>
            </m:rPr>
            <w:rPr>
              <w:rFonts w:ascii="Cambria Math" w:hAnsi="Cambria Math"/>
            </w:rPr>
            <m:t>FVa</m:t>
          </m:r>
          <m:r>
            <m:rPr>
              <m:sty m:val="p"/>
              <m:aln/>
            </m:rPr>
            <w:rPr>
              <w:rFonts w:ascii="Cambria Math" w:hAnsi="Cambria Math"/>
            </w:rPr>
            <m:t>=$5,177.37</m:t>
          </m:r>
        </m:oMath>
      </m:oMathPara>
    </w:p>
    <w:p w14:paraId="01441D2A" w14:textId="77777777" w:rsidR="00491BFD" w:rsidRPr="008B1132" w:rsidRDefault="00491BFD" w:rsidP="008B1132">
      <w:pPr>
        <w:pStyle w:val="Para1"/>
      </w:pPr>
      <w:r w:rsidRPr="008B1132">
        <w:t>Step 2:</w:t>
      </w:r>
    </w:p>
    <w:p w14:paraId="3D16310B" w14:textId="77777777" w:rsidR="00F13527" w:rsidRDefault="00491BFD" w:rsidP="00E073A5">
      <w:pPr>
        <w:pStyle w:val="Para3"/>
        <w:rPr>
          <w:rFonts w:ascii="Cambria Math" w:hAnsi="Cambria Math"/>
        </w:rPr>
      </w:pPr>
      <m:oMathPara>
        <m:oMath>
          <m:r>
            <m:rPr>
              <m:sty m:val="p"/>
            </m:rPr>
            <w:rPr>
              <w:rFonts w:ascii="Cambria Math" w:hAnsi="Cambria Math"/>
            </w:rPr>
            <m:t>FV</m:t>
          </m:r>
          <m:r>
            <m:rPr>
              <m:sty m:val="p"/>
              <m:aln/>
            </m:rPr>
            <w:rPr>
              <w:rFonts w:ascii="Cambria Math" w:hAnsi="Cambria Math"/>
            </w:rPr>
            <m:t>=PV×</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w:rPr>
                  <w:rFonts w:ascii="Cambria Math" w:hAnsi="Cambria Math"/>
                </w:rPr>
                <m:t>n</m:t>
              </m:r>
            </m:sup>
          </m:sSup>
          <m:r>
            <m:rPr>
              <m:sty m:val="p"/>
            </m:rPr>
            <w:rPr>
              <w:rFonts w:ascii="Cambria Math" w:hAnsi="Cambria Math"/>
            </w:rPr>
            <w:br/>
          </m:r>
        </m:oMath>
        <m:oMath>
          <m:r>
            <m:rPr>
              <m:sty m:val="p"/>
            </m:rPr>
            <w:rPr>
              <w:rFonts w:ascii="Cambria Math" w:hAnsi="Cambria Math"/>
            </w:rPr>
            <m:t>FV</m:t>
          </m:r>
          <m:r>
            <m:rPr>
              <m:sty m:val="p"/>
              <m:aln/>
            </m:rPr>
            <w:rPr>
              <w:rFonts w:ascii="Cambria Math" w:hAnsi="Cambria Math"/>
            </w:rPr>
            <m:t>=$5,177.37×</m:t>
          </m:r>
          <m:sSup>
            <m:sSupPr>
              <m:ctrlPr>
                <w:rPr>
                  <w:rFonts w:ascii="Cambria Math" w:hAnsi="Cambria Math"/>
                </w:rPr>
              </m:ctrlPr>
            </m:sSupPr>
            <m:e>
              <m:d>
                <m:dPr>
                  <m:ctrlPr>
                    <w:rPr>
                      <w:rFonts w:ascii="Cambria Math" w:hAnsi="Cambria Math"/>
                    </w:rPr>
                  </m:ctrlPr>
                </m:dPr>
                <m:e>
                  <m:r>
                    <m:rPr>
                      <m:sty m:val="p"/>
                    </m:rPr>
                    <w:rPr>
                      <w:rFonts w:ascii="Cambria Math" w:hAnsi="Cambria Math"/>
                    </w:rPr>
                    <m:t>1+0.05</m:t>
                  </m:r>
                </m:e>
              </m:d>
            </m:e>
            <m:sup>
              <m:r>
                <m:rPr>
                  <m:sty m:val="p"/>
                </m:rPr>
                <w:rPr>
                  <w:rFonts w:ascii="Cambria Math" w:hAnsi="Cambria Math"/>
                </w:rPr>
                <m:t>3</m:t>
              </m:r>
            </m:sup>
          </m:sSup>
          <m:r>
            <m:rPr>
              <m:sty m:val="p"/>
            </m:rPr>
            <w:rPr>
              <w:rFonts w:ascii="Cambria Math" w:hAnsi="Cambria Math"/>
            </w:rPr>
            <w:br/>
          </m:r>
        </m:oMath>
        <m:oMath>
          <m:r>
            <m:rPr>
              <m:sty m:val="p"/>
            </m:rPr>
            <w:rPr>
              <w:rFonts w:ascii="Cambria Math" w:hAnsi="Cambria Math"/>
            </w:rPr>
            <m:t>FV</m:t>
          </m:r>
          <m:r>
            <m:rPr>
              <m:sty m:val="p"/>
              <m:aln/>
            </m:rPr>
            <w:rPr>
              <w:rFonts w:ascii="Cambria Math" w:hAnsi="Cambria Math"/>
            </w:rPr>
            <m:t>=$5,177.37×1.157625</m:t>
          </m:r>
          <m:r>
            <m:rPr>
              <m:sty m:val="p"/>
            </m:rPr>
            <w:rPr>
              <w:rFonts w:ascii="Cambria Math" w:hAnsi="Cambria Math"/>
            </w:rPr>
            <w:br/>
          </m:r>
        </m:oMath>
        <m:oMath>
          <m:r>
            <m:rPr>
              <m:sty m:val="p"/>
            </m:rPr>
            <w:rPr>
              <w:rFonts w:ascii="Cambria Math" w:hAnsi="Cambria Math"/>
            </w:rPr>
            <m:t>FV</m:t>
          </m:r>
          <m:r>
            <m:rPr>
              <m:sty m:val="p"/>
              <m:aln/>
            </m:rPr>
            <w:rPr>
              <w:rFonts w:ascii="Cambria Math" w:hAnsi="Cambria Math"/>
            </w:rPr>
            <m:t>=$5,993.45</m:t>
          </m:r>
        </m:oMath>
      </m:oMathPara>
    </w:p>
    <w:p w14:paraId="74B2A0F1" w14:textId="2DF57855" w:rsidR="00491BFD" w:rsidRPr="00605BD0" w:rsidRDefault="00491BFD" w:rsidP="008B1132">
      <w:pPr>
        <w:pStyle w:val="Para1"/>
      </w:pPr>
      <w:r w:rsidRPr="008B1132">
        <w:t>Kim will have $5,993.45 at the end of the seven years. It is common for students to overlook the fact that the annuity lasts for four years, not three (1/1/2016 through 12/31/2019).</w:t>
      </w:r>
    </w:p>
    <w:p w14:paraId="7A8BE5F3" w14:textId="77777777" w:rsidR="00F13527" w:rsidRDefault="00491BFD" w:rsidP="00E073A5">
      <w:pPr>
        <w:pStyle w:val="Para2"/>
      </w:pPr>
      <w:r w:rsidRPr="00E073A5">
        <w:t>Section 8.2 LO 3 Difficult</w:t>
      </w:r>
    </w:p>
    <w:p w14:paraId="05D298C0" w14:textId="73ECB9A2" w:rsidR="00491BFD" w:rsidRPr="00605BD0" w:rsidRDefault="00491BFD" w:rsidP="00AD2149">
      <w:pPr>
        <w:pStyle w:val="NumberList"/>
        <w:rPr>
          <w:rFonts w:eastAsia="MS Mincho"/>
        </w:rPr>
      </w:pPr>
      <w:r w:rsidRPr="00605BD0">
        <w:rPr>
          <w:rFonts w:eastAsia="MS Mincho"/>
        </w:rPr>
        <w:t>You hire Thomas to work for you for five years, and you agree to put away enough money as a lump sum now to fund an annuity for him. At the end of those five years, he will retire and may begin drawing out $20,000 per year for five years, starting on the last day of each year (in this case, the end of year 6, from when this arrangement began, through year 10). How much must you invest today if your guaranteed interest rate is 3% compounded annually for all 10 years?</w:t>
      </w:r>
    </w:p>
    <w:p w14:paraId="7B3AB75E" w14:textId="77777777" w:rsidR="00491BFD" w:rsidRPr="008B1132" w:rsidRDefault="00491BFD" w:rsidP="008B1132">
      <w:pPr>
        <w:pStyle w:val="Para1"/>
      </w:pPr>
      <w:r w:rsidRPr="008B1132">
        <w:t>Solution: Another two-stage present value problem, involving first finding a present value at a starting point (even though it occurs in our future!) that will generate a series of future payments and then calculating a single-amount present value today to achieve that future goal when payments (withdrawals) will begin. This is a challenging problem. At a point five years in the future, we will need an amount to fund a flow of five $20,000 payments, an ordinary annuity, at 3%. Students are encouraged to use a timeline in analyzing this problem.</w:t>
      </w:r>
    </w:p>
    <w:p w14:paraId="18B00781" w14:textId="77777777" w:rsidR="00F13527" w:rsidRDefault="00491BFD" w:rsidP="001E5633">
      <w:pPr>
        <w:pStyle w:val="Para1"/>
        <w:keepNext/>
        <w:keepLines/>
      </w:pPr>
      <w:r w:rsidRPr="008B1132">
        <w:lastRenderedPageBreak/>
        <w:t>Step 1: Determine the amount needed in five years to begin the ordinary annuity that must then last five years, using the present value of an annuity formula. The fact that this is occurring five years in the future is irrelevant. Step 2: Using that amount, discount it at a single amount to today’s value using the present value of a single amount formula.</w:t>
      </w:r>
    </w:p>
    <w:p w14:paraId="7207B25B" w14:textId="33993C6E" w:rsidR="00491BFD" w:rsidRPr="008B1132" w:rsidRDefault="00491BFD" w:rsidP="00AD2149">
      <w:pPr>
        <w:pStyle w:val="Para1"/>
        <w:keepNext/>
        <w:keepLines/>
      </w:pPr>
      <w:r w:rsidRPr="008B1132">
        <w:t>Step 1:</w:t>
      </w:r>
    </w:p>
    <w:p w14:paraId="2C52514F" w14:textId="77777777" w:rsidR="00491BFD" w:rsidRPr="00E073A5" w:rsidRDefault="00491BFD" w:rsidP="00E073A5">
      <w:pPr>
        <w:pStyle w:val="Para3"/>
        <w:rPr>
          <w:rFonts w:ascii="Cambria Math" w:hAnsi="Cambria Math"/>
        </w:rPr>
      </w:pPr>
      <m:oMathPara>
        <m:oMath>
          <m:r>
            <m:rPr>
              <m:sty m:val="p"/>
            </m:rPr>
            <w:rPr>
              <w:rFonts w:ascii="Cambria Math" w:hAnsi="Cambria Math"/>
            </w:rPr>
            <m:t>PVa</m:t>
          </m:r>
          <m:r>
            <m:rPr>
              <m:sty m:val="p"/>
              <m:aln/>
            </m:rPr>
            <w:rPr>
              <w:rFonts w:ascii="Cambria Math" w:hAnsi="Cambria Math"/>
            </w:rPr>
            <m:t>=$20,000×</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1+0.03</m:t>
                              </m:r>
                            </m:e>
                          </m:d>
                        </m:e>
                        <m:sup>
                          <m:r>
                            <m:rPr>
                              <m:sty m:val="p"/>
                            </m:rPr>
                            <w:rPr>
                              <w:rFonts w:ascii="Cambria Math" w:hAnsi="Cambria Math"/>
                            </w:rPr>
                            <m:t>5</m:t>
                          </m:r>
                        </m:sup>
                      </m:sSup>
                    </m:den>
                  </m:f>
                </m:e>
              </m:d>
            </m:num>
            <m:den>
              <m:r>
                <m:rPr>
                  <m:sty m:val="p"/>
                </m:rPr>
                <w:rPr>
                  <w:rFonts w:ascii="Cambria Math" w:hAnsi="Cambria Math"/>
                </w:rPr>
                <m:t>0.03</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=$20,000×</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1.159274</m:t>
                      </m:r>
                    </m:den>
                  </m:f>
                </m:e>
              </m:d>
            </m:num>
            <m:den>
              <m:r>
                <m:rPr>
                  <m:sty m:val="p"/>
                </m:rPr>
                <w:rPr>
                  <w:rFonts w:ascii="Cambria Math" w:hAnsi="Cambria Math"/>
                </w:rPr>
                <m:t>0.03</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=$20,000×</m:t>
          </m:r>
          <m:f>
            <m:fPr>
              <m:ctrlPr>
                <w:rPr>
                  <w:rFonts w:ascii="Cambria Math" w:hAnsi="Cambria Math"/>
                </w:rPr>
              </m:ctrlPr>
            </m:fPr>
            <m:num>
              <m:r>
                <m:rPr>
                  <m:sty m:val="p"/>
                </m:rPr>
                <w:rPr>
                  <w:rFonts w:ascii="Cambria Math" w:hAnsi="Cambria Math"/>
                </w:rPr>
                <m:t>0.137391</m:t>
              </m:r>
            </m:num>
            <m:den>
              <m:r>
                <m:rPr>
                  <m:sty m:val="p"/>
                </m:rPr>
                <w:rPr>
                  <w:rFonts w:ascii="Cambria Math" w:hAnsi="Cambria Math"/>
                </w:rPr>
                <m:t>0.03</m:t>
              </m:r>
            </m:den>
          </m:f>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=$20,000×4.5797</m:t>
          </m:r>
          <m:r>
            <m:rPr>
              <m:sty m:val="p"/>
            </m:rPr>
            <w:rPr>
              <w:rFonts w:ascii="Cambria Math" w:hAnsi="Cambria Math"/>
            </w:rPr>
            <w:br/>
          </m:r>
        </m:oMath>
        <m:oMath>
          <m:r>
            <m:rPr>
              <m:sty m:val="p"/>
            </m:rPr>
            <w:rPr>
              <w:rFonts w:ascii="Cambria Math" w:hAnsi="Cambria Math"/>
            </w:rPr>
            <m:t>PVa</m:t>
          </m:r>
          <m:r>
            <m:rPr>
              <m:sty m:val="p"/>
              <m:aln/>
            </m:rPr>
            <w:rPr>
              <w:rFonts w:ascii="Cambria Math" w:hAnsi="Cambria Math"/>
            </w:rPr>
            <m:t>=$91,594</m:t>
          </m:r>
        </m:oMath>
      </m:oMathPara>
    </w:p>
    <w:p w14:paraId="6D060E1A" w14:textId="77777777" w:rsidR="00491BFD" w:rsidRPr="008B1132" w:rsidRDefault="00491BFD" w:rsidP="008B1132">
      <w:pPr>
        <w:pStyle w:val="Para1"/>
      </w:pPr>
      <w:r w:rsidRPr="008B1132">
        <w:t>Step 2:</w:t>
      </w:r>
    </w:p>
    <w:p w14:paraId="6454C6E4" w14:textId="77777777" w:rsidR="00F13527" w:rsidRDefault="00491BFD" w:rsidP="00E073A5">
      <w:pPr>
        <w:pStyle w:val="Para3"/>
        <w:rPr>
          <w:rFonts w:ascii="Cambria Math" w:hAnsi="Cambria Math"/>
        </w:rPr>
      </w:pPr>
      <m:oMathPara>
        <m:oMath>
          <m:r>
            <m:rPr>
              <m:sty m:val="p"/>
            </m:rPr>
            <w:rPr>
              <w:rFonts w:ascii="Cambria Math" w:hAnsi="Cambria Math"/>
            </w:rPr>
            <m:t>PV</m:t>
          </m:r>
          <m:r>
            <m:rPr>
              <m:sty m:val="p"/>
              <m:aln/>
            </m:rPr>
            <w:rPr>
              <w:rFonts w:ascii="Cambria Math" w:hAnsi="Cambria Math"/>
            </w:rPr>
            <m:t>=FV×</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w:rPr>
                      <w:rFonts w:ascii="Cambria Math" w:hAnsi="Cambria Math"/>
                    </w:rPr>
                    <m:t>n</m:t>
                  </m:r>
                </m:sup>
              </m:sSup>
            </m:den>
          </m:f>
          <m:r>
            <m:rPr>
              <m:sty m:val="p"/>
            </m:rPr>
            <w:rPr>
              <w:rFonts w:ascii="Cambria Math" w:hAnsi="Cambria Math"/>
            </w:rPr>
            <w:br/>
          </m:r>
        </m:oMath>
        <m:oMath>
          <m:r>
            <m:rPr>
              <m:sty m:val="p"/>
            </m:rPr>
            <w:rPr>
              <w:rFonts w:ascii="Cambria Math" w:hAnsi="Cambria Math"/>
            </w:rPr>
            <m:t>PV</m:t>
          </m:r>
          <m:r>
            <m:rPr>
              <m:sty m:val="p"/>
              <m:aln/>
            </m:rPr>
            <w:rPr>
              <w:rFonts w:ascii="Cambria Math" w:hAnsi="Cambria Math"/>
            </w:rPr>
            <m:t>=$91,594×</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1+0.03</m:t>
                      </m:r>
                    </m:e>
                  </m:d>
                </m:e>
                <m:sup>
                  <m:r>
                    <m:rPr>
                      <m:sty m:val="p"/>
                    </m:rPr>
                    <w:rPr>
                      <w:rFonts w:ascii="Cambria Math" w:hAnsi="Cambria Math"/>
                    </w:rPr>
                    <m:t>5</m:t>
                  </m:r>
                </m:sup>
              </m:sSup>
            </m:den>
          </m:f>
          <m:r>
            <m:rPr>
              <m:sty m:val="p"/>
            </m:rPr>
            <w:rPr>
              <w:rFonts w:ascii="Cambria Math" w:hAnsi="Cambria Math"/>
            </w:rPr>
            <w:br/>
          </m:r>
        </m:oMath>
        <m:oMath>
          <m:r>
            <m:rPr>
              <m:sty m:val="p"/>
            </m:rPr>
            <w:rPr>
              <w:rFonts w:ascii="Cambria Math" w:hAnsi="Cambria Math"/>
            </w:rPr>
            <m:t>PV</m:t>
          </m:r>
          <m:r>
            <m:rPr>
              <m:sty m:val="p"/>
              <m:aln/>
            </m:rPr>
            <w:rPr>
              <w:rFonts w:ascii="Cambria Math" w:hAnsi="Cambria Math"/>
            </w:rPr>
            <m:t>=$91,594×</m:t>
          </m:r>
          <m:f>
            <m:fPr>
              <m:ctrlPr>
                <w:rPr>
                  <w:rFonts w:ascii="Cambria Math" w:hAnsi="Cambria Math"/>
                </w:rPr>
              </m:ctrlPr>
            </m:fPr>
            <m:num>
              <m:r>
                <m:rPr>
                  <m:sty m:val="p"/>
                </m:rPr>
                <w:rPr>
                  <w:rFonts w:ascii="Cambria Math" w:hAnsi="Cambria Math"/>
                </w:rPr>
                <m:t>1</m:t>
              </m:r>
            </m:num>
            <m:den>
              <m:r>
                <m:rPr>
                  <m:sty m:val="p"/>
                </m:rPr>
                <w:rPr>
                  <w:rFonts w:ascii="Cambria Math" w:hAnsi="Cambria Math"/>
                </w:rPr>
                <m:t>1.159274</m:t>
              </m:r>
            </m:den>
          </m:f>
          <m:r>
            <m:rPr>
              <m:sty m:val="p"/>
            </m:rPr>
            <w:rPr>
              <w:rFonts w:ascii="Cambria Math" w:hAnsi="Cambria Math"/>
            </w:rPr>
            <w:br/>
          </m:r>
        </m:oMath>
        <m:oMath>
          <m:r>
            <m:rPr>
              <m:sty m:val="p"/>
            </m:rPr>
            <w:rPr>
              <w:rFonts w:ascii="Cambria Math" w:hAnsi="Cambria Math"/>
            </w:rPr>
            <m:t>PV</m:t>
          </m:r>
          <m:r>
            <m:rPr>
              <m:sty m:val="p"/>
              <m:aln/>
            </m:rPr>
            <w:rPr>
              <w:rFonts w:ascii="Cambria Math" w:hAnsi="Cambria Math"/>
            </w:rPr>
            <m:t>=$91,594×0.862609</m:t>
          </m:r>
          <m:r>
            <m:rPr>
              <m:sty m:val="p"/>
            </m:rPr>
            <w:rPr>
              <w:rFonts w:ascii="Cambria Math" w:hAnsi="Cambria Math"/>
            </w:rPr>
            <w:br/>
          </m:r>
        </m:oMath>
        <m:oMath>
          <m:r>
            <m:rPr>
              <m:sty m:val="p"/>
            </m:rPr>
            <w:rPr>
              <w:rFonts w:ascii="Cambria Math" w:hAnsi="Cambria Math"/>
            </w:rPr>
            <m:t>PV</m:t>
          </m:r>
          <m:r>
            <m:rPr>
              <m:sty m:val="p"/>
              <m:aln/>
            </m:rPr>
            <w:rPr>
              <w:rFonts w:ascii="Cambria Math" w:hAnsi="Cambria Math"/>
            </w:rPr>
            <m:t>=$79,009.81</m:t>
          </m:r>
        </m:oMath>
      </m:oMathPara>
    </w:p>
    <w:p w14:paraId="67B51586" w14:textId="72A94F51" w:rsidR="00491BFD" w:rsidRPr="00AD2149" w:rsidRDefault="00491BFD" w:rsidP="00AD2149">
      <w:pPr>
        <w:pStyle w:val="Para1"/>
        <w:spacing w:after="80"/>
      </w:pPr>
      <w:r w:rsidRPr="00AD2149">
        <w:t>If you invest $79,009.81 today and it grows at 3% per year for five years, it will then total $91,594. At that point, an ordinary annuity begins, so the fund grows for one more year before Thomas receives his first payment of $20,000. This process continues for four more years, and when he receives his fifth and final payment, the fund will be fully depleted (allowing for minor rounding differences). A proof follows: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867"/>
        <w:gridCol w:w="1188"/>
        <w:gridCol w:w="1067"/>
        <w:gridCol w:w="1318"/>
      </w:tblGrid>
      <w:tr w:rsidR="00491BFD" w:rsidRPr="00605BD0" w14:paraId="6800ACEF" w14:textId="77777777" w:rsidTr="00EB322A">
        <w:trPr>
          <w:trHeight w:val="310"/>
        </w:trPr>
        <w:tc>
          <w:tcPr>
            <w:tcW w:w="0" w:type="auto"/>
            <w:shd w:val="clear" w:color="auto" w:fill="auto"/>
            <w:noWrap/>
            <w:vAlign w:val="bottom"/>
            <w:hideMark/>
          </w:tcPr>
          <w:p w14:paraId="2907A480" w14:textId="77777777" w:rsidR="00491BFD" w:rsidRPr="00AD2149" w:rsidRDefault="00491BFD" w:rsidP="001E5633">
            <w:pPr>
              <w:keepNext/>
              <w:keepLines/>
              <w:jc w:val="center"/>
              <w:rPr>
                <w:rFonts w:eastAsia="Times New Roman" w:cstheme="minorHAnsi"/>
                <w:b/>
                <w:bCs/>
                <w:color w:val="000000" w:themeColor="text1"/>
              </w:rPr>
            </w:pPr>
            <w:r w:rsidRPr="00AD2149">
              <w:rPr>
                <w:rFonts w:eastAsia="Times New Roman" w:cstheme="minorHAnsi"/>
                <w:b/>
                <w:bCs/>
                <w:color w:val="000000" w:themeColor="text1"/>
              </w:rPr>
              <w:lastRenderedPageBreak/>
              <w:t>Step 1</w:t>
            </w:r>
          </w:p>
        </w:tc>
        <w:tc>
          <w:tcPr>
            <w:tcW w:w="0" w:type="auto"/>
            <w:shd w:val="clear" w:color="auto" w:fill="auto"/>
            <w:noWrap/>
            <w:vAlign w:val="bottom"/>
            <w:hideMark/>
          </w:tcPr>
          <w:p w14:paraId="253E8EC7"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Period</w:t>
            </w:r>
          </w:p>
        </w:tc>
        <w:tc>
          <w:tcPr>
            <w:tcW w:w="0" w:type="auto"/>
            <w:shd w:val="clear" w:color="auto" w:fill="auto"/>
            <w:noWrap/>
            <w:vAlign w:val="bottom"/>
            <w:hideMark/>
          </w:tcPr>
          <w:p w14:paraId="6BF83EAF"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NA</w:t>
            </w:r>
          </w:p>
        </w:tc>
        <w:tc>
          <w:tcPr>
            <w:tcW w:w="0" w:type="auto"/>
            <w:shd w:val="clear" w:color="auto" w:fill="auto"/>
            <w:noWrap/>
            <w:vAlign w:val="bottom"/>
            <w:hideMark/>
          </w:tcPr>
          <w:p w14:paraId="2D89A9F9"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Interest</w:t>
            </w:r>
          </w:p>
        </w:tc>
        <w:tc>
          <w:tcPr>
            <w:tcW w:w="0" w:type="auto"/>
            <w:shd w:val="clear" w:color="auto" w:fill="auto"/>
            <w:noWrap/>
            <w:vAlign w:val="bottom"/>
            <w:hideMark/>
          </w:tcPr>
          <w:p w14:paraId="154A8C9A"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Balance</w:t>
            </w:r>
          </w:p>
        </w:tc>
      </w:tr>
      <w:tr w:rsidR="00491BFD" w:rsidRPr="00605BD0" w14:paraId="5F121168" w14:textId="77777777" w:rsidTr="00EB322A">
        <w:trPr>
          <w:trHeight w:val="310"/>
        </w:trPr>
        <w:tc>
          <w:tcPr>
            <w:tcW w:w="0" w:type="auto"/>
            <w:shd w:val="clear" w:color="auto" w:fill="auto"/>
            <w:noWrap/>
            <w:vAlign w:val="bottom"/>
            <w:hideMark/>
          </w:tcPr>
          <w:p w14:paraId="7CF7477A" w14:textId="77777777" w:rsidR="00491BFD" w:rsidRPr="00AD2149" w:rsidRDefault="00491BFD" w:rsidP="001E5633">
            <w:pPr>
              <w:keepNext/>
              <w:keepLines/>
              <w:jc w:val="center"/>
              <w:rPr>
                <w:rFonts w:eastAsia="Times New Roman" w:cstheme="minorHAnsi"/>
                <w:b/>
                <w:bCs/>
                <w:color w:val="000000" w:themeColor="text1"/>
              </w:rPr>
            </w:pPr>
          </w:p>
        </w:tc>
        <w:tc>
          <w:tcPr>
            <w:tcW w:w="0" w:type="auto"/>
            <w:shd w:val="clear" w:color="auto" w:fill="auto"/>
            <w:noWrap/>
            <w:vAlign w:val="bottom"/>
            <w:hideMark/>
          </w:tcPr>
          <w:p w14:paraId="357E20C9"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42BC9676"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57E505BB"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0819C11C"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79,008.98 </w:t>
            </w:r>
          </w:p>
        </w:tc>
      </w:tr>
      <w:tr w:rsidR="00491BFD" w:rsidRPr="00605BD0" w14:paraId="75F208E2" w14:textId="77777777" w:rsidTr="00EB322A">
        <w:trPr>
          <w:trHeight w:val="310"/>
        </w:trPr>
        <w:tc>
          <w:tcPr>
            <w:tcW w:w="0" w:type="auto"/>
            <w:shd w:val="clear" w:color="auto" w:fill="auto"/>
            <w:noWrap/>
            <w:vAlign w:val="bottom"/>
            <w:hideMark/>
          </w:tcPr>
          <w:p w14:paraId="5332B280" w14:textId="77777777" w:rsidR="00491BFD" w:rsidRPr="00AD2149" w:rsidRDefault="00491BFD" w:rsidP="001E5633">
            <w:pPr>
              <w:keepNext/>
              <w:keepLines/>
              <w:rPr>
                <w:rFonts w:eastAsia="Times New Roman" w:cstheme="minorHAnsi"/>
                <w:color w:val="000000" w:themeColor="text1"/>
              </w:rPr>
            </w:pPr>
          </w:p>
        </w:tc>
        <w:tc>
          <w:tcPr>
            <w:tcW w:w="0" w:type="auto"/>
            <w:shd w:val="clear" w:color="auto" w:fill="auto"/>
            <w:noWrap/>
            <w:vAlign w:val="bottom"/>
            <w:hideMark/>
          </w:tcPr>
          <w:p w14:paraId="5AF6ABAB"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1</w:t>
            </w:r>
          </w:p>
        </w:tc>
        <w:tc>
          <w:tcPr>
            <w:tcW w:w="0" w:type="auto"/>
            <w:shd w:val="clear" w:color="auto" w:fill="auto"/>
            <w:noWrap/>
            <w:vAlign w:val="bottom"/>
            <w:hideMark/>
          </w:tcPr>
          <w:p w14:paraId="4424B0CA"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4E9EFDEA"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2,370.27 </w:t>
            </w:r>
          </w:p>
        </w:tc>
        <w:tc>
          <w:tcPr>
            <w:tcW w:w="0" w:type="auto"/>
            <w:shd w:val="clear" w:color="auto" w:fill="auto"/>
            <w:noWrap/>
            <w:vAlign w:val="bottom"/>
            <w:hideMark/>
          </w:tcPr>
          <w:p w14:paraId="447FCD41"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81,379.25 </w:t>
            </w:r>
          </w:p>
        </w:tc>
      </w:tr>
      <w:tr w:rsidR="00491BFD" w:rsidRPr="00605BD0" w14:paraId="518CCB36" w14:textId="77777777" w:rsidTr="00EB322A">
        <w:trPr>
          <w:trHeight w:val="310"/>
        </w:trPr>
        <w:tc>
          <w:tcPr>
            <w:tcW w:w="0" w:type="auto"/>
            <w:shd w:val="clear" w:color="auto" w:fill="auto"/>
            <w:noWrap/>
            <w:vAlign w:val="bottom"/>
            <w:hideMark/>
          </w:tcPr>
          <w:p w14:paraId="614BB0DF" w14:textId="77777777" w:rsidR="00491BFD" w:rsidRPr="00AD2149" w:rsidRDefault="00491BFD" w:rsidP="001E5633">
            <w:pPr>
              <w:keepNext/>
              <w:keepLines/>
              <w:rPr>
                <w:rFonts w:eastAsia="Times New Roman" w:cstheme="minorHAnsi"/>
                <w:color w:val="000000" w:themeColor="text1"/>
              </w:rPr>
            </w:pPr>
          </w:p>
        </w:tc>
        <w:tc>
          <w:tcPr>
            <w:tcW w:w="0" w:type="auto"/>
            <w:shd w:val="clear" w:color="auto" w:fill="auto"/>
            <w:noWrap/>
            <w:vAlign w:val="bottom"/>
            <w:hideMark/>
          </w:tcPr>
          <w:p w14:paraId="2FCD5512"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2</w:t>
            </w:r>
          </w:p>
        </w:tc>
        <w:tc>
          <w:tcPr>
            <w:tcW w:w="0" w:type="auto"/>
            <w:shd w:val="clear" w:color="auto" w:fill="auto"/>
            <w:noWrap/>
            <w:vAlign w:val="bottom"/>
            <w:hideMark/>
          </w:tcPr>
          <w:p w14:paraId="73456941"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48E3DB06"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2,441.38 </w:t>
            </w:r>
          </w:p>
        </w:tc>
        <w:tc>
          <w:tcPr>
            <w:tcW w:w="0" w:type="auto"/>
            <w:shd w:val="clear" w:color="auto" w:fill="auto"/>
            <w:noWrap/>
            <w:vAlign w:val="bottom"/>
            <w:hideMark/>
          </w:tcPr>
          <w:p w14:paraId="68564B1F"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83,820.63 </w:t>
            </w:r>
          </w:p>
        </w:tc>
      </w:tr>
      <w:tr w:rsidR="00491BFD" w:rsidRPr="00605BD0" w14:paraId="09FE7DB5" w14:textId="77777777" w:rsidTr="00EB322A">
        <w:trPr>
          <w:trHeight w:val="310"/>
        </w:trPr>
        <w:tc>
          <w:tcPr>
            <w:tcW w:w="0" w:type="auto"/>
            <w:shd w:val="clear" w:color="auto" w:fill="auto"/>
            <w:noWrap/>
            <w:vAlign w:val="bottom"/>
            <w:hideMark/>
          </w:tcPr>
          <w:p w14:paraId="215CC67D" w14:textId="77777777" w:rsidR="00491BFD" w:rsidRPr="00AD2149" w:rsidRDefault="00491BFD" w:rsidP="001E5633">
            <w:pPr>
              <w:keepNext/>
              <w:keepLines/>
              <w:rPr>
                <w:rFonts w:eastAsia="Times New Roman" w:cstheme="minorHAnsi"/>
                <w:color w:val="000000" w:themeColor="text1"/>
              </w:rPr>
            </w:pPr>
          </w:p>
        </w:tc>
        <w:tc>
          <w:tcPr>
            <w:tcW w:w="0" w:type="auto"/>
            <w:shd w:val="clear" w:color="auto" w:fill="auto"/>
            <w:noWrap/>
            <w:vAlign w:val="bottom"/>
            <w:hideMark/>
          </w:tcPr>
          <w:p w14:paraId="7F376427"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3</w:t>
            </w:r>
          </w:p>
        </w:tc>
        <w:tc>
          <w:tcPr>
            <w:tcW w:w="0" w:type="auto"/>
            <w:shd w:val="clear" w:color="auto" w:fill="auto"/>
            <w:noWrap/>
            <w:vAlign w:val="bottom"/>
            <w:hideMark/>
          </w:tcPr>
          <w:p w14:paraId="0B0A1598"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1CEB3193"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2,514.62 </w:t>
            </w:r>
          </w:p>
        </w:tc>
        <w:tc>
          <w:tcPr>
            <w:tcW w:w="0" w:type="auto"/>
            <w:shd w:val="clear" w:color="auto" w:fill="auto"/>
            <w:noWrap/>
            <w:vAlign w:val="bottom"/>
            <w:hideMark/>
          </w:tcPr>
          <w:p w14:paraId="05D9A794"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86,335.25 </w:t>
            </w:r>
          </w:p>
        </w:tc>
      </w:tr>
      <w:tr w:rsidR="00491BFD" w:rsidRPr="00605BD0" w14:paraId="348E78C5" w14:textId="77777777" w:rsidTr="00EB322A">
        <w:trPr>
          <w:trHeight w:val="310"/>
        </w:trPr>
        <w:tc>
          <w:tcPr>
            <w:tcW w:w="0" w:type="auto"/>
            <w:shd w:val="clear" w:color="auto" w:fill="auto"/>
            <w:noWrap/>
            <w:vAlign w:val="bottom"/>
            <w:hideMark/>
          </w:tcPr>
          <w:p w14:paraId="0329514A" w14:textId="77777777" w:rsidR="00491BFD" w:rsidRPr="00AD2149" w:rsidRDefault="00491BFD" w:rsidP="001E5633">
            <w:pPr>
              <w:keepNext/>
              <w:keepLines/>
              <w:rPr>
                <w:rFonts w:eastAsia="Times New Roman" w:cstheme="minorHAnsi"/>
                <w:color w:val="000000" w:themeColor="text1"/>
              </w:rPr>
            </w:pPr>
          </w:p>
        </w:tc>
        <w:tc>
          <w:tcPr>
            <w:tcW w:w="0" w:type="auto"/>
            <w:shd w:val="clear" w:color="auto" w:fill="auto"/>
            <w:noWrap/>
            <w:vAlign w:val="bottom"/>
            <w:hideMark/>
          </w:tcPr>
          <w:p w14:paraId="632030C3"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4</w:t>
            </w:r>
          </w:p>
        </w:tc>
        <w:tc>
          <w:tcPr>
            <w:tcW w:w="0" w:type="auto"/>
            <w:shd w:val="clear" w:color="auto" w:fill="auto"/>
            <w:noWrap/>
            <w:vAlign w:val="bottom"/>
            <w:hideMark/>
          </w:tcPr>
          <w:p w14:paraId="64FBA17A"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246EA0BC"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2,590.06 </w:t>
            </w:r>
          </w:p>
        </w:tc>
        <w:tc>
          <w:tcPr>
            <w:tcW w:w="0" w:type="auto"/>
            <w:shd w:val="clear" w:color="auto" w:fill="auto"/>
            <w:noWrap/>
            <w:vAlign w:val="bottom"/>
            <w:hideMark/>
          </w:tcPr>
          <w:p w14:paraId="431916DA"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88,925.30 </w:t>
            </w:r>
          </w:p>
        </w:tc>
      </w:tr>
      <w:tr w:rsidR="00491BFD" w:rsidRPr="00605BD0" w14:paraId="79C74EF6" w14:textId="77777777" w:rsidTr="00EB322A">
        <w:trPr>
          <w:trHeight w:val="310"/>
        </w:trPr>
        <w:tc>
          <w:tcPr>
            <w:tcW w:w="0" w:type="auto"/>
            <w:shd w:val="clear" w:color="auto" w:fill="auto"/>
            <w:noWrap/>
            <w:vAlign w:val="bottom"/>
            <w:hideMark/>
          </w:tcPr>
          <w:p w14:paraId="58BBF3A8" w14:textId="77777777" w:rsidR="00491BFD" w:rsidRPr="00AD2149" w:rsidRDefault="00491BFD" w:rsidP="001E5633">
            <w:pPr>
              <w:keepNext/>
              <w:keepLines/>
              <w:rPr>
                <w:rFonts w:eastAsia="Times New Roman" w:cstheme="minorHAnsi"/>
                <w:color w:val="000000" w:themeColor="text1"/>
              </w:rPr>
            </w:pPr>
          </w:p>
        </w:tc>
        <w:tc>
          <w:tcPr>
            <w:tcW w:w="0" w:type="auto"/>
            <w:shd w:val="clear" w:color="auto" w:fill="auto"/>
            <w:noWrap/>
            <w:vAlign w:val="bottom"/>
            <w:hideMark/>
          </w:tcPr>
          <w:p w14:paraId="3D7F68EB"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5</w:t>
            </w:r>
          </w:p>
        </w:tc>
        <w:tc>
          <w:tcPr>
            <w:tcW w:w="0" w:type="auto"/>
            <w:shd w:val="clear" w:color="auto" w:fill="auto"/>
            <w:noWrap/>
            <w:vAlign w:val="bottom"/>
            <w:hideMark/>
          </w:tcPr>
          <w:p w14:paraId="5BE8E6FF"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10F2A67F"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2,667.76 </w:t>
            </w:r>
          </w:p>
        </w:tc>
        <w:tc>
          <w:tcPr>
            <w:tcW w:w="0" w:type="auto"/>
            <w:shd w:val="clear" w:color="auto" w:fill="auto"/>
            <w:noWrap/>
            <w:vAlign w:val="bottom"/>
            <w:hideMark/>
          </w:tcPr>
          <w:p w14:paraId="47EA1227" w14:textId="77777777" w:rsidR="00491BFD" w:rsidRPr="00AD2149" w:rsidRDefault="00491BFD" w:rsidP="00EB322A">
            <w:pPr>
              <w:jc w:val="right"/>
              <w:rPr>
                <w:rFonts w:eastAsia="Times New Roman" w:cstheme="minorHAnsi"/>
                <w:b/>
                <w:bCs/>
                <w:color w:val="000000" w:themeColor="text1"/>
              </w:rPr>
            </w:pPr>
            <w:r w:rsidRPr="00AD2149">
              <w:rPr>
                <w:rFonts w:eastAsia="Times New Roman" w:cstheme="minorHAnsi"/>
                <w:b/>
                <w:bCs/>
                <w:color w:val="000000" w:themeColor="text1"/>
              </w:rPr>
              <w:t xml:space="preserve">91,593.06 </w:t>
            </w:r>
          </w:p>
        </w:tc>
      </w:tr>
      <w:tr w:rsidR="00491BFD" w:rsidRPr="00605BD0" w14:paraId="63829317" w14:textId="77777777" w:rsidTr="00EB322A">
        <w:trPr>
          <w:trHeight w:val="310"/>
        </w:trPr>
        <w:tc>
          <w:tcPr>
            <w:tcW w:w="0" w:type="auto"/>
            <w:shd w:val="clear" w:color="auto" w:fill="auto"/>
            <w:noWrap/>
            <w:vAlign w:val="bottom"/>
            <w:hideMark/>
          </w:tcPr>
          <w:p w14:paraId="6E2D29AD" w14:textId="77777777" w:rsidR="00491BFD" w:rsidRPr="00AD2149" w:rsidRDefault="00491BFD" w:rsidP="001E5633">
            <w:pPr>
              <w:keepNext/>
              <w:keepLines/>
              <w:rPr>
                <w:rFonts w:eastAsia="Times New Roman" w:cstheme="minorHAnsi"/>
                <w:b/>
                <w:bCs/>
                <w:color w:val="000000" w:themeColor="text1"/>
              </w:rPr>
            </w:pPr>
          </w:p>
        </w:tc>
        <w:tc>
          <w:tcPr>
            <w:tcW w:w="0" w:type="auto"/>
            <w:shd w:val="clear" w:color="auto" w:fill="auto"/>
            <w:noWrap/>
            <w:vAlign w:val="bottom"/>
            <w:hideMark/>
          </w:tcPr>
          <w:p w14:paraId="55A4CADB" w14:textId="77777777" w:rsidR="00491BFD" w:rsidRPr="00AD2149" w:rsidRDefault="00491BFD" w:rsidP="00EB322A">
            <w:pPr>
              <w:jc w:val="center"/>
              <w:rPr>
                <w:rFonts w:eastAsia="Times New Roman" w:cstheme="minorHAnsi"/>
                <w:color w:val="000000" w:themeColor="text1"/>
              </w:rPr>
            </w:pPr>
          </w:p>
        </w:tc>
        <w:tc>
          <w:tcPr>
            <w:tcW w:w="0" w:type="auto"/>
            <w:shd w:val="clear" w:color="auto" w:fill="auto"/>
            <w:noWrap/>
            <w:vAlign w:val="bottom"/>
            <w:hideMark/>
          </w:tcPr>
          <w:p w14:paraId="2E071AE3"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619F3C72" w14:textId="77777777" w:rsidR="00491BFD" w:rsidRPr="00AD2149" w:rsidRDefault="00491BFD" w:rsidP="00EB322A">
            <w:pPr>
              <w:jc w:val="right"/>
              <w:rPr>
                <w:rFonts w:eastAsia="Times New Roman" w:cstheme="minorHAnsi"/>
                <w:color w:val="000000" w:themeColor="text1"/>
              </w:rPr>
            </w:pPr>
          </w:p>
        </w:tc>
        <w:tc>
          <w:tcPr>
            <w:tcW w:w="0" w:type="auto"/>
            <w:shd w:val="clear" w:color="auto" w:fill="auto"/>
            <w:noWrap/>
            <w:vAlign w:val="bottom"/>
            <w:hideMark/>
          </w:tcPr>
          <w:p w14:paraId="34DED448" w14:textId="77777777" w:rsidR="00491BFD" w:rsidRPr="00AD2149" w:rsidRDefault="00491BFD" w:rsidP="00EB322A">
            <w:pPr>
              <w:jc w:val="right"/>
              <w:rPr>
                <w:rFonts w:eastAsia="Times New Roman" w:cstheme="minorHAnsi"/>
                <w:b/>
                <w:bCs/>
                <w:color w:val="000000" w:themeColor="text1"/>
              </w:rPr>
            </w:pPr>
            <w:r w:rsidRPr="00AD2149">
              <w:rPr>
                <w:rFonts w:eastAsia="Times New Roman" w:cstheme="minorHAnsi"/>
                <w:b/>
                <w:bCs/>
                <w:color w:val="000000" w:themeColor="text1"/>
              </w:rPr>
              <w:t xml:space="preserve">(Rounding) </w:t>
            </w:r>
          </w:p>
        </w:tc>
      </w:tr>
      <w:tr w:rsidR="00491BFD" w:rsidRPr="00605BD0" w14:paraId="63F2350D" w14:textId="77777777" w:rsidTr="00EB322A">
        <w:trPr>
          <w:trHeight w:val="310"/>
        </w:trPr>
        <w:tc>
          <w:tcPr>
            <w:tcW w:w="0" w:type="auto"/>
            <w:shd w:val="clear" w:color="auto" w:fill="auto"/>
            <w:noWrap/>
            <w:vAlign w:val="bottom"/>
            <w:hideMark/>
          </w:tcPr>
          <w:p w14:paraId="2351B764" w14:textId="77777777" w:rsidR="00491BFD" w:rsidRPr="00AD2149" w:rsidRDefault="00491BFD" w:rsidP="001E5633">
            <w:pPr>
              <w:keepNext/>
              <w:keepLines/>
              <w:jc w:val="center"/>
              <w:rPr>
                <w:rFonts w:eastAsia="Times New Roman" w:cstheme="minorHAnsi"/>
                <w:b/>
                <w:bCs/>
                <w:color w:val="000000" w:themeColor="text1"/>
              </w:rPr>
            </w:pPr>
          </w:p>
        </w:tc>
        <w:tc>
          <w:tcPr>
            <w:tcW w:w="0" w:type="auto"/>
            <w:shd w:val="clear" w:color="auto" w:fill="auto"/>
            <w:noWrap/>
            <w:vAlign w:val="bottom"/>
            <w:hideMark/>
          </w:tcPr>
          <w:p w14:paraId="10F54F99" w14:textId="77777777" w:rsidR="00491BFD" w:rsidRPr="00AD2149" w:rsidRDefault="00491BFD" w:rsidP="00EB322A">
            <w:pPr>
              <w:jc w:val="center"/>
              <w:rPr>
                <w:rFonts w:eastAsia="Times New Roman" w:cstheme="minorHAnsi"/>
                <w:color w:val="000000" w:themeColor="text1"/>
              </w:rPr>
            </w:pPr>
          </w:p>
        </w:tc>
        <w:tc>
          <w:tcPr>
            <w:tcW w:w="0" w:type="auto"/>
            <w:shd w:val="clear" w:color="auto" w:fill="auto"/>
            <w:noWrap/>
            <w:vAlign w:val="bottom"/>
            <w:hideMark/>
          </w:tcPr>
          <w:p w14:paraId="2DFB5303"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1DAC56EF"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778FD52E" w14:textId="77777777" w:rsidR="00491BFD" w:rsidRPr="00AD2149" w:rsidRDefault="00491BFD" w:rsidP="00EB322A">
            <w:pPr>
              <w:rPr>
                <w:rFonts w:eastAsia="Times New Roman" w:cstheme="minorHAnsi"/>
                <w:color w:val="000000" w:themeColor="text1"/>
              </w:rPr>
            </w:pPr>
          </w:p>
        </w:tc>
      </w:tr>
      <w:tr w:rsidR="00491BFD" w:rsidRPr="00605BD0" w14:paraId="63B2090C" w14:textId="77777777" w:rsidTr="00EB322A">
        <w:trPr>
          <w:trHeight w:val="310"/>
        </w:trPr>
        <w:tc>
          <w:tcPr>
            <w:tcW w:w="0" w:type="auto"/>
            <w:shd w:val="clear" w:color="auto" w:fill="auto"/>
            <w:noWrap/>
            <w:vAlign w:val="bottom"/>
            <w:hideMark/>
          </w:tcPr>
          <w:p w14:paraId="5DEA30ED" w14:textId="77777777" w:rsidR="00491BFD" w:rsidRPr="00AD2149" w:rsidRDefault="00491BFD" w:rsidP="001E5633">
            <w:pPr>
              <w:keepNext/>
              <w:keepLines/>
              <w:jc w:val="center"/>
              <w:rPr>
                <w:rFonts w:eastAsia="Times New Roman" w:cstheme="minorHAnsi"/>
                <w:b/>
                <w:bCs/>
                <w:color w:val="000000" w:themeColor="text1"/>
              </w:rPr>
            </w:pPr>
            <w:r w:rsidRPr="00AD2149">
              <w:rPr>
                <w:rFonts w:eastAsia="Times New Roman" w:cstheme="minorHAnsi"/>
                <w:b/>
                <w:bCs/>
                <w:color w:val="000000" w:themeColor="text1"/>
              </w:rPr>
              <w:t>Step 2</w:t>
            </w:r>
          </w:p>
        </w:tc>
        <w:tc>
          <w:tcPr>
            <w:tcW w:w="0" w:type="auto"/>
            <w:shd w:val="clear" w:color="auto" w:fill="auto"/>
            <w:noWrap/>
            <w:vAlign w:val="bottom"/>
            <w:hideMark/>
          </w:tcPr>
          <w:p w14:paraId="7C63E1F0"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Period</w:t>
            </w:r>
          </w:p>
        </w:tc>
        <w:tc>
          <w:tcPr>
            <w:tcW w:w="0" w:type="auto"/>
            <w:shd w:val="clear" w:color="auto" w:fill="auto"/>
            <w:noWrap/>
            <w:vAlign w:val="bottom"/>
            <w:hideMark/>
          </w:tcPr>
          <w:p w14:paraId="1EDFBF55"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Payment</w:t>
            </w:r>
          </w:p>
        </w:tc>
        <w:tc>
          <w:tcPr>
            <w:tcW w:w="0" w:type="auto"/>
            <w:shd w:val="clear" w:color="auto" w:fill="auto"/>
            <w:noWrap/>
            <w:vAlign w:val="bottom"/>
            <w:hideMark/>
          </w:tcPr>
          <w:p w14:paraId="08BBDF32"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Interest</w:t>
            </w:r>
          </w:p>
        </w:tc>
        <w:tc>
          <w:tcPr>
            <w:tcW w:w="0" w:type="auto"/>
            <w:shd w:val="clear" w:color="auto" w:fill="auto"/>
            <w:noWrap/>
            <w:vAlign w:val="bottom"/>
            <w:hideMark/>
          </w:tcPr>
          <w:p w14:paraId="2A6E474C"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Balance</w:t>
            </w:r>
          </w:p>
        </w:tc>
      </w:tr>
      <w:tr w:rsidR="00491BFD" w:rsidRPr="00605BD0" w14:paraId="6F784CDC" w14:textId="77777777" w:rsidTr="00EB322A">
        <w:trPr>
          <w:trHeight w:val="310"/>
        </w:trPr>
        <w:tc>
          <w:tcPr>
            <w:tcW w:w="0" w:type="auto"/>
            <w:shd w:val="clear" w:color="auto" w:fill="auto"/>
            <w:noWrap/>
            <w:vAlign w:val="bottom"/>
            <w:hideMark/>
          </w:tcPr>
          <w:p w14:paraId="4011F46A" w14:textId="77777777" w:rsidR="00491BFD" w:rsidRPr="00AD2149" w:rsidRDefault="00491BFD" w:rsidP="001E5633">
            <w:pPr>
              <w:keepNext/>
              <w:keepLines/>
              <w:jc w:val="center"/>
              <w:rPr>
                <w:rFonts w:eastAsia="Times New Roman" w:cstheme="minorHAnsi"/>
                <w:b/>
                <w:bCs/>
                <w:color w:val="000000" w:themeColor="text1"/>
              </w:rPr>
            </w:pPr>
          </w:p>
        </w:tc>
        <w:tc>
          <w:tcPr>
            <w:tcW w:w="0" w:type="auto"/>
            <w:shd w:val="clear" w:color="auto" w:fill="auto"/>
            <w:noWrap/>
            <w:vAlign w:val="bottom"/>
            <w:hideMark/>
          </w:tcPr>
          <w:p w14:paraId="0BDA654C" w14:textId="77777777" w:rsidR="00491BFD" w:rsidRPr="00AD2149" w:rsidRDefault="00491BFD" w:rsidP="00EB322A">
            <w:pPr>
              <w:jc w:val="center"/>
              <w:rPr>
                <w:rFonts w:eastAsia="Times New Roman" w:cstheme="minorHAnsi"/>
                <w:color w:val="000000" w:themeColor="text1"/>
              </w:rPr>
            </w:pPr>
          </w:p>
        </w:tc>
        <w:tc>
          <w:tcPr>
            <w:tcW w:w="0" w:type="auto"/>
            <w:shd w:val="clear" w:color="auto" w:fill="auto"/>
            <w:noWrap/>
            <w:vAlign w:val="bottom"/>
            <w:hideMark/>
          </w:tcPr>
          <w:p w14:paraId="546CBF78"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6AFA3489"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1BBE52B9"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91,594.00 </w:t>
            </w:r>
          </w:p>
        </w:tc>
      </w:tr>
      <w:tr w:rsidR="00491BFD" w:rsidRPr="00605BD0" w14:paraId="7875BBFE" w14:textId="77777777" w:rsidTr="00EB322A">
        <w:trPr>
          <w:trHeight w:val="310"/>
        </w:trPr>
        <w:tc>
          <w:tcPr>
            <w:tcW w:w="0" w:type="auto"/>
            <w:shd w:val="clear" w:color="auto" w:fill="auto"/>
            <w:noWrap/>
            <w:vAlign w:val="bottom"/>
            <w:hideMark/>
          </w:tcPr>
          <w:p w14:paraId="752982F6" w14:textId="77777777" w:rsidR="00491BFD" w:rsidRPr="00AD2149" w:rsidRDefault="00491BFD" w:rsidP="001E5633">
            <w:pPr>
              <w:keepNext/>
              <w:keepLines/>
              <w:jc w:val="right"/>
              <w:rPr>
                <w:rFonts w:eastAsia="Times New Roman" w:cstheme="minorHAnsi"/>
                <w:color w:val="000000" w:themeColor="text1"/>
              </w:rPr>
            </w:pPr>
          </w:p>
        </w:tc>
        <w:tc>
          <w:tcPr>
            <w:tcW w:w="0" w:type="auto"/>
            <w:shd w:val="clear" w:color="auto" w:fill="auto"/>
            <w:noWrap/>
            <w:vAlign w:val="bottom"/>
            <w:hideMark/>
          </w:tcPr>
          <w:p w14:paraId="54921F10"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1</w:t>
            </w:r>
          </w:p>
        </w:tc>
        <w:tc>
          <w:tcPr>
            <w:tcW w:w="0" w:type="auto"/>
            <w:shd w:val="clear" w:color="auto" w:fill="auto"/>
            <w:noWrap/>
            <w:vAlign w:val="bottom"/>
            <w:hideMark/>
          </w:tcPr>
          <w:p w14:paraId="04BE80DB"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20,000.00 </w:t>
            </w:r>
          </w:p>
        </w:tc>
        <w:tc>
          <w:tcPr>
            <w:tcW w:w="0" w:type="auto"/>
            <w:shd w:val="clear" w:color="auto" w:fill="auto"/>
            <w:noWrap/>
            <w:vAlign w:val="bottom"/>
            <w:hideMark/>
          </w:tcPr>
          <w:p w14:paraId="1B621572"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2,747.82 </w:t>
            </w:r>
          </w:p>
        </w:tc>
        <w:tc>
          <w:tcPr>
            <w:tcW w:w="0" w:type="auto"/>
            <w:shd w:val="clear" w:color="auto" w:fill="auto"/>
            <w:noWrap/>
            <w:vAlign w:val="bottom"/>
            <w:hideMark/>
          </w:tcPr>
          <w:p w14:paraId="1CDD7F9F"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74,341.82 </w:t>
            </w:r>
          </w:p>
        </w:tc>
      </w:tr>
      <w:tr w:rsidR="00491BFD" w:rsidRPr="00605BD0" w14:paraId="1029F42E" w14:textId="77777777" w:rsidTr="00EB322A">
        <w:trPr>
          <w:trHeight w:val="310"/>
        </w:trPr>
        <w:tc>
          <w:tcPr>
            <w:tcW w:w="0" w:type="auto"/>
            <w:shd w:val="clear" w:color="auto" w:fill="auto"/>
            <w:noWrap/>
            <w:vAlign w:val="bottom"/>
            <w:hideMark/>
          </w:tcPr>
          <w:p w14:paraId="57B9F92E" w14:textId="77777777" w:rsidR="00491BFD" w:rsidRPr="00AD2149" w:rsidRDefault="00491BFD" w:rsidP="001E5633">
            <w:pPr>
              <w:keepNext/>
              <w:keepLines/>
              <w:jc w:val="right"/>
              <w:rPr>
                <w:rFonts w:eastAsia="Times New Roman" w:cstheme="minorHAnsi"/>
                <w:color w:val="000000" w:themeColor="text1"/>
              </w:rPr>
            </w:pPr>
          </w:p>
        </w:tc>
        <w:tc>
          <w:tcPr>
            <w:tcW w:w="0" w:type="auto"/>
            <w:shd w:val="clear" w:color="auto" w:fill="auto"/>
            <w:noWrap/>
            <w:vAlign w:val="bottom"/>
            <w:hideMark/>
          </w:tcPr>
          <w:p w14:paraId="149947EF"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2</w:t>
            </w:r>
          </w:p>
        </w:tc>
        <w:tc>
          <w:tcPr>
            <w:tcW w:w="0" w:type="auto"/>
            <w:shd w:val="clear" w:color="auto" w:fill="auto"/>
            <w:noWrap/>
            <w:vAlign w:val="bottom"/>
            <w:hideMark/>
          </w:tcPr>
          <w:p w14:paraId="576956B7"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20,000.00 </w:t>
            </w:r>
          </w:p>
        </w:tc>
        <w:tc>
          <w:tcPr>
            <w:tcW w:w="0" w:type="auto"/>
            <w:shd w:val="clear" w:color="auto" w:fill="auto"/>
            <w:noWrap/>
            <w:vAlign w:val="bottom"/>
            <w:hideMark/>
          </w:tcPr>
          <w:p w14:paraId="7F30A1D6"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2,230.25 </w:t>
            </w:r>
          </w:p>
        </w:tc>
        <w:tc>
          <w:tcPr>
            <w:tcW w:w="0" w:type="auto"/>
            <w:shd w:val="clear" w:color="auto" w:fill="auto"/>
            <w:noWrap/>
            <w:vAlign w:val="bottom"/>
            <w:hideMark/>
          </w:tcPr>
          <w:p w14:paraId="07BD9C83"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56,572.07 </w:t>
            </w:r>
          </w:p>
        </w:tc>
      </w:tr>
      <w:tr w:rsidR="00491BFD" w:rsidRPr="00605BD0" w14:paraId="48B1B836" w14:textId="77777777" w:rsidTr="00EB322A">
        <w:trPr>
          <w:trHeight w:val="310"/>
        </w:trPr>
        <w:tc>
          <w:tcPr>
            <w:tcW w:w="0" w:type="auto"/>
            <w:shd w:val="clear" w:color="auto" w:fill="auto"/>
            <w:noWrap/>
            <w:vAlign w:val="bottom"/>
            <w:hideMark/>
          </w:tcPr>
          <w:p w14:paraId="34895118" w14:textId="77777777" w:rsidR="00491BFD" w:rsidRPr="00AD2149" w:rsidRDefault="00491BFD" w:rsidP="001E5633">
            <w:pPr>
              <w:keepNext/>
              <w:keepLines/>
              <w:jc w:val="right"/>
              <w:rPr>
                <w:rFonts w:eastAsia="Times New Roman" w:cstheme="minorHAnsi"/>
                <w:color w:val="000000" w:themeColor="text1"/>
              </w:rPr>
            </w:pPr>
          </w:p>
        </w:tc>
        <w:tc>
          <w:tcPr>
            <w:tcW w:w="0" w:type="auto"/>
            <w:shd w:val="clear" w:color="auto" w:fill="auto"/>
            <w:noWrap/>
            <w:vAlign w:val="bottom"/>
            <w:hideMark/>
          </w:tcPr>
          <w:p w14:paraId="12F8CB08"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3</w:t>
            </w:r>
          </w:p>
        </w:tc>
        <w:tc>
          <w:tcPr>
            <w:tcW w:w="0" w:type="auto"/>
            <w:shd w:val="clear" w:color="auto" w:fill="auto"/>
            <w:noWrap/>
            <w:vAlign w:val="bottom"/>
            <w:hideMark/>
          </w:tcPr>
          <w:p w14:paraId="6D91A60E"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20,000.00 </w:t>
            </w:r>
          </w:p>
        </w:tc>
        <w:tc>
          <w:tcPr>
            <w:tcW w:w="0" w:type="auto"/>
            <w:shd w:val="clear" w:color="auto" w:fill="auto"/>
            <w:noWrap/>
            <w:vAlign w:val="bottom"/>
            <w:hideMark/>
          </w:tcPr>
          <w:p w14:paraId="079C511D"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1,697.16 </w:t>
            </w:r>
          </w:p>
        </w:tc>
        <w:tc>
          <w:tcPr>
            <w:tcW w:w="0" w:type="auto"/>
            <w:shd w:val="clear" w:color="auto" w:fill="auto"/>
            <w:noWrap/>
            <w:vAlign w:val="bottom"/>
            <w:hideMark/>
          </w:tcPr>
          <w:p w14:paraId="12E079EA"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38,269.24 </w:t>
            </w:r>
          </w:p>
        </w:tc>
      </w:tr>
      <w:tr w:rsidR="00491BFD" w:rsidRPr="00605BD0" w14:paraId="2CEE22BB" w14:textId="77777777" w:rsidTr="00EB322A">
        <w:trPr>
          <w:trHeight w:val="310"/>
        </w:trPr>
        <w:tc>
          <w:tcPr>
            <w:tcW w:w="0" w:type="auto"/>
            <w:shd w:val="clear" w:color="auto" w:fill="auto"/>
            <w:noWrap/>
            <w:vAlign w:val="bottom"/>
            <w:hideMark/>
          </w:tcPr>
          <w:p w14:paraId="64F4BDEA" w14:textId="77777777" w:rsidR="00491BFD" w:rsidRPr="00AD2149" w:rsidRDefault="00491BFD" w:rsidP="001E5633">
            <w:pPr>
              <w:keepNext/>
              <w:keepLines/>
              <w:jc w:val="right"/>
              <w:rPr>
                <w:rFonts w:eastAsia="Times New Roman" w:cstheme="minorHAnsi"/>
                <w:color w:val="000000" w:themeColor="text1"/>
              </w:rPr>
            </w:pPr>
          </w:p>
        </w:tc>
        <w:tc>
          <w:tcPr>
            <w:tcW w:w="0" w:type="auto"/>
            <w:shd w:val="clear" w:color="auto" w:fill="auto"/>
            <w:noWrap/>
            <w:vAlign w:val="bottom"/>
            <w:hideMark/>
          </w:tcPr>
          <w:p w14:paraId="1C26B318"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4</w:t>
            </w:r>
          </w:p>
        </w:tc>
        <w:tc>
          <w:tcPr>
            <w:tcW w:w="0" w:type="auto"/>
            <w:shd w:val="clear" w:color="auto" w:fill="auto"/>
            <w:noWrap/>
            <w:vAlign w:val="bottom"/>
            <w:hideMark/>
          </w:tcPr>
          <w:p w14:paraId="13B16794"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20,000.00 </w:t>
            </w:r>
          </w:p>
        </w:tc>
        <w:tc>
          <w:tcPr>
            <w:tcW w:w="0" w:type="auto"/>
            <w:shd w:val="clear" w:color="auto" w:fill="auto"/>
            <w:noWrap/>
            <w:vAlign w:val="bottom"/>
            <w:hideMark/>
          </w:tcPr>
          <w:p w14:paraId="17DF53A9"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1,148.08 </w:t>
            </w:r>
          </w:p>
        </w:tc>
        <w:tc>
          <w:tcPr>
            <w:tcW w:w="0" w:type="auto"/>
            <w:shd w:val="clear" w:color="auto" w:fill="auto"/>
            <w:noWrap/>
            <w:vAlign w:val="bottom"/>
            <w:hideMark/>
          </w:tcPr>
          <w:p w14:paraId="6D994B64"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19,417.31 </w:t>
            </w:r>
          </w:p>
        </w:tc>
      </w:tr>
      <w:tr w:rsidR="00491BFD" w:rsidRPr="00605BD0" w14:paraId="378F6649" w14:textId="77777777" w:rsidTr="00EB322A">
        <w:trPr>
          <w:trHeight w:val="310"/>
        </w:trPr>
        <w:tc>
          <w:tcPr>
            <w:tcW w:w="0" w:type="auto"/>
            <w:shd w:val="clear" w:color="auto" w:fill="auto"/>
            <w:noWrap/>
            <w:vAlign w:val="bottom"/>
            <w:hideMark/>
          </w:tcPr>
          <w:p w14:paraId="46B72CE3" w14:textId="77777777" w:rsidR="00491BFD" w:rsidRPr="00AD2149" w:rsidRDefault="00491BFD" w:rsidP="001E5633">
            <w:pPr>
              <w:keepNext/>
              <w:keepLines/>
              <w:jc w:val="right"/>
              <w:rPr>
                <w:rFonts w:eastAsia="Times New Roman" w:cstheme="minorHAnsi"/>
                <w:color w:val="000000" w:themeColor="text1"/>
              </w:rPr>
            </w:pPr>
          </w:p>
        </w:tc>
        <w:tc>
          <w:tcPr>
            <w:tcW w:w="0" w:type="auto"/>
            <w:shd w:val="clear" w:color="auto" w:fill="auto"/>
            <w:noWrap/>
            <w:vAlign w:val="bottom"/>
            <w:hideMark/>
          </w:tcPr>
          <w:p w14:paraId="7C41C8D8" w14:textId="77777777" w:rsidR="00491BFD" w:rsidRPr="00AD2149" w:rsidRDefault="00491BFD" w:rsidP="00EB322A">
            <w:pPr>
              <w:jc w:val="center"/>
              <w:rPr>
                <w:rFonts w:eastAsia="Times New Roman" w:cstheme="minorHAnsi"/>
                <w:color w:val="000000" w:themeColor="text1"/>
              </w:rPr>
            </w:pPr>
            <w:r w:rsidRPr="00AD2149">
              <w:rPr>
                <w:rFonts w:eastAsia="Times New Roman" w:cstheme="minorHAnsi"/>
                <w:color w:val="000000" w:themeColor="text1"/>
              </w:rPr>
              <w:t>5</w:t>
            </w:r>
          </w:p>
        </w:tc>
        <w:tc>
          <w:tcPr>
            <w:tcW w:w="0" w:type="auto"/>
            <w:shd w:val="clear" w:color="auto" w:fill="auto"/>
            <w:noWrap/>
            <w:vAlign w:val="bottom"/>
            <w:hideMark/>
          </w:tcPr>
          <w:p w14:paraId="02C2F225"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20,000.00 </w:t>
            </w:r>
          </w:p>
        </w:tc>
        <w:tc>
          <w:tcPr>
            <w:tcW w:w="0" w:type="auto"/>
            <w:shd w:val="clear" w:color="auto" w:fill="auto"/>
            <w:noWrap/>
            <w:vAlign w:val="bottom"/>
            <w:hideMark/>
          </w:tcPr>
          <w:p w14:paraId="0BD029AC" w14:textId="77777777" w:rsidR="00491BFD" w:rsidRPr="00AD2149" w:rsidRDefault="00491BFD" w:rsidP="00EB322A">
            <w:pPr>
              <w:jc w:val="right"/>
              <w:rPr>
                <w:rFonts w:eastAsia="Times New Roman" w:cstheme="minorHAnsi"/>
                <w:color w:val="000000" w:themeColor="text1"/>
              </w:rPr>
            </w:pPr>
            <w:r w:rsidRPr="00AD2149">
              <w:rPr>
                <w:rFonts w:eastAsia="Times New Roman" w:cstheme="minorHAnsi"/>
                <w:color w:val="000000" w:themeColor="text1"/>
              </w:rPr>
              <w:t xml:space="preserve">582.52 </w:t>
            </w:r>
          </w:p>
        </w:tc>
        <w:tc>
          <w:tcPr>
            <w:tcW w:w="0" w:type="auto"/>
            <w:shd w:val="clear" w:color="auto" w:fill="auto"/>
            <w:noWrap/>
            <w:vAlign w:val="bottom"/>
            <w:hideMark/>
          </w:tcPr>
          <w:p w14:paraId="4BDB4FC0" w14:textId="77777777" w:rsidR="00491BFD" w:rsidRPr="00AD2149" w:rsidRDefault="00491BFD" w:rsidP="00EB322A">
            <w:pPr>
              <w:jc w:val="right"/>
              <w:rPr>
                <w:rFonts w:eastAsia="Times New Roman" w:cstheme="minorHAnsi"/>
                <w:b/>
                <w:bCs/>
                <w:color w:val="000000" w:themeColor="text1"/>
              </w:rPr>
            </w:pPr>
            <w:r w:rsidRPr="00AD2149">
              <w:rPr>
                <w:rFonts w:eastAsia="Times New Roman" w:cstheme="minorHAnsi"/>
                <w:b/>
                <w:bCs/>
                <w:color w:val="000000" w:themeColor="text1"/>
              </w:rPr>
              <w:t>(0.17)</w:t>
            </w:r>
          </w:p>
        </w:tc>
      </w:tr>
      <w:tr w:rsidR="00491BFD" w:rsidRPr="00605BD0" w14:paraId="702E003E" w14:textId="77777777" w:rsidTr="00EB322A">
        <w:trPr>
          <w:trHeight w:val="310"/>
        </w:trPr>
        <w:tc>
          <w:tcPr>
            <w:tcW w:w="0" w:type="auto"/>
            <w:shd w:val="clear" w:color="auto" w:fill="auto"/>
            <w:noWrap/>
            <w:vAlign w:val="bottom"/>
            <w:hideMark/>
          </w:tcPr>
          <w:p w14:paraId="1353DE81" w14:textId="77777777" w:rsidR="00491BFD" w:rsidRPr="00AD2149" w:rsidRDefault="00491BFD" w:rsidP="001E5633">
            <w:pPr>
              <w:keepNext/>
              <w:keepLines/>
              <w:rPr>
                <w:rFonts w:eastAsia="Times New Roman" w:cstheme="minorHAnsi"/>
                <w:b/>
                <w:bCs/>
                <w:color w:val="000000" w:themeColor="text1"/>
              </w:rPr>
            </w:pPr>
          </w:p>
        </w:tc>
        <w:tc>
          <w:tcPr>
            <w:tcW w:w="0" w:type="auto"/>
            <w:shd w:val="clear" w:color="auto" w:fill="auto"/>
            <w:noWrap/>
            <w:vAlign w:val="bottom"/>
            <w:hideMark/>
          </w:tcPr>
          <w:p w14:paraId="138BC87E"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74974424"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6A1E0606" w14:textId="77777777" w:rsidR="00491BFD" w:rsidRPr="00AD2149" w:rsidRDefault="00491BFD" w:rsidP="00EB322A">
            <w:pPr>
              <w:rPr>
                <w:rFonts w:eastAsia="Times New Roman" w:cstheme="minorHAnsi"/>
                <w:color w:val="000000" w:themeColor="text1"/>
              </w:rPr>
            </w:pPr>
          </w:p>
        </w:tc>
        <w:tc>
          <w:tcPr>
            <w:tcW w:w="0" w:type="auto"/>
            <w:shd w:val="clear" w:color="auto" w:fill="auto"/>
            <w:noWrap/>
            <w:vAlign w:val="bottom"/>
            <w:hideMark/>
          </w:tcPr>
          <w:p w14:paraId="1CD9F238" w14:textId="77777777" w:rsidR="00491BFD" w:rsidRPr="00AD2149" w:rsidRDefault="00491BFD" w:rsidP="00EB322A">
            <w:pPr>
              <w:jc w:val="center"/>
              <w:rPr>
                <w:rFonts w:eastAsia="Times New Roman" w:cstheme="minorHAnsi"/>
                <w:b/>
                <w:bCs/>
                <w:color w:val="000000" w:themeColor="text1"/>
              </w:rPr>
            </w:pPr>
            <w:r w:rsidRPr="00AD2149">
              <w:rPr>
                <w:rFonts w:eastAsia="Times New Roman" w:cstheme="minorHAnsi"/>
                <w:b/>
                <w:bCs/>
                <w:color w:val="000000" w:themeColor="text1"/>
              </w:rPr>
              <w:t xml:space="preserve">(Rounding) </w:t>
            </w:r>
          </w:p>
        </w:tc>
      </w:tr>
    </w:tbl>
    <w:p w14:paraId="1044F11E" w14:textId="77777777" w:rsidR="00F13527" w:rsidRDefault="00491BFD" w:rsidP="00E073A5">
      <w:pPr>
        <w:pStyle w:val="Para2"/>
      </w:pPr>
      <w:r w:rsidRPr="00E073A5">
        <w:t>Section 8.2 LO 3 Difficult</w:t>
      </w:r>
    </w:p>
    <w:p w14:paraId="0B55A051" w14:textId="1EF3917A" w:rsidR="00491BFD" w:rsidRPr="00605BD0" w:rsidRDefault="00491BFD" w:rsidP="00AD2149">
      <w:pPr>
        <w:pStyle w:val="NumberList"/>
        <w:rPr>
          <w:rFonts w:eastAsia="MS Mincho"/>
        </w:rPr>
      </w:pPr>
      <w:r w:rsidRPr="00605BD0">
        <w:rPr>
          <w:rFonts w:eastAsia="MS Mincho"/>
        </w:rPr>
        <w:t>Your new boss doesn’t have a pension or 401(k) plan for your retirement, but she agrees to place aside $12,000 every year once a year for four years. She gives you the option of either starting immediately on your first day of work or starting one year from now. That makes this the difference between an ordinary annuity and an annuity due. If the plan earns 5% per year, compounded annually, what will be the difference between the two approaches be after the four years / four payments?</w:t>
      </w:r>
    </w:p>
    <w:p w14:paraId="6EF40848" w14:textId="77777777" w:rsidR="00491BFD" w:rsidRPr="008B1132" w:rsidRDefault="00491BFD" w:rsidP="008B1132">
      <w:pPr>
        <w:pStyle w:val="Para1"/>
      </w:pPr>
      <w:r w:rsidRPr="008B1132">
        <w:t>Solution: We solve for both the future value of an ordinary annuity and the future value of an annuity due. Taking the two future values and subtracting them provides the excess of the annuity due over the ordinary annuity; at this point, we eliminate the reduction, having completed several practice problems above:</w:t>
      </w:r>
    </w:p>
    <w:p w14:paraId="22EEAF97" w14:textId="77777777" w:rsidR="00491BFD" w:rsidRPr="00E073A5" w:rsidRDefault="00491BFD" w:rsidP="00E073A5">
      <w:pPr>
        <w:pStyle w:val="Para3"/>
        <w:rPr>
          <w:rFonts w:ascii="Cambria Math" w:hAnsi="Cambria Math"/>
        </w:rPr>
      </w:pPr>
      <m:oMathPara>
        <m:oMath>
          <m:r>
            <m:rPr>
              <m:sty m:val="p"/>
            </m:rPr>
            <w:rPr>
              <w:rFonts w:ascii="Cambria Math" w:hAnsi="Cambria Math"/>
            </w:rPr>
            <m:t>Ordinary Annuity: FVa=$12,000×</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1+0.05</m:t>
                      </m:r>
                    </m:e>
                  </m:d>
                </m:e>
                <m:sup>
                  <m:r>
                    <m:rPr>
                      <m:sty m:val="p"/>
                    </m:rPr>
                    <w:rPr>
                      <w:rFonts w:ascii="Cambria Math" w:hAnsi="Cambria Math"/>
                    </w:rPr>
                    <m:t>4</m:t>
                  </m:r>
                </m:sup>
              </m:sSup>
              <m:r>
                <m:rPr>
                  <m:sty m:val="p"/>
                </m:rPr>
                <w:rPr>
                  <w:rFonts w:ascii="Cambria Math" w:hAnsi="Cambria Math"/>
                </w:rPr>
                <m:t>-1</m:t>
              </m:r>
            </m:num>
            <m:den>
              <m:r>
                <m:rPr>
                  <m:sty m:val="p"/>
                </m:rPr>
                <w:rPr>
                  <w:rFonts w:ascii="Cambria Math" w:hAnsi="Cambria Math"/>
                </w:rPr>
                <m:t>0.05</m:t>
              </m:r>
            </m:den>
          </m:f>
          <m:r>
            <m:rPr>
              <m:sty m:val="p"/>
            </m:rPr>
            <w:rPr>
              <w:rFonts w:ascii="Cambria Math" w:hAnsi="Cambria Math"/>
            </w:rPr>
            <w:br/>
          </m:r>
        </m:oMath>
        <m:oMath>
          <m:r>
            <m:rPr>
              <m:sty m:val="p"/>
            </m:rPr>
            <w:rPr>
              <w:rFonts w:ascii="Cambria Math" w:hAnsi="Cambria Math"/>
            </w:rPr>
            <m:t>Ordinary Annuity:FVa</m:t>
          </m:r>
          <m:r>
            <m:rPr>
              <m:sty m:val="p"/>
              <m:aln/>
            </m:rPr>
            <w:rPr>
              <w:rFonts w:ascii="Cambria Math" w:hAnsi="Cambria Math"/>
            </w:rPr>
            <m:t>=$51,721.50</m:t>
          </m:r>
        </m:oMath>
      </m:oMathPara>
    </w:p>
    <w:p w14:paraId="39D2EA08" w14:textId="77777777" w:rsidR="00491BFD" w:rsidRPr="00E073A5" w:rsidRDefault="00491BFD" w:rsidP="00E073A5">
      <w:pPr>
        <w:pStyle w:val="Para3"/>
        <w:rPr>
          <w:rFonts w:ascii="Cambria Math" w:hAnsi="Cambria Math"/>
        </w:rPr>
      </w:pPr>
      <m:oMathPara>
        <m:oMath>
          <m:r>
            <m:rPr>
              <m:sty m:val="p"/>
            </m:rPr>
            <w:rPr>
              <w:rFonts w:ascii="Cambria Math" w:hAnsi="Cambria Math"/>
            </w:rPr>
            <m:t>Annuity Due: FVa=$12,000×</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1+0.05</m:t>
                      </m:r>
                    </m:e>
                  </m:d>
                </m:e>
                <m:sup>
                  <m:r>
                    <m:rPr>
                      <m:sty m:val="p"/>
                    </m:rPr>
                    <w:rPr>
                      <w:rFonts w:ascii="Cambria Math" w:hAnsi="Cambria Math"/>
                    </w:rPr>
                    <m:t>4</m:t>
                  </m:r>
                </m:sup>
              </m:sSup>
              <m:r>
                <m:rPr>
                  <m:sty m:val="p"/>
                </m:rPr>
                <w:rPr>
                  <w:rFonts w:ascii="Cambria Math" w:hAnsi="Cambria Math"/>
                </w:rPr>
                <m:t>-1</m:t>
              </m:r>
            </m:num>
            <m:den>
              <m:r>
                <m:rPr>
                  <m:sty m:val="p"/>
                </m:rPr>
                <w:rPr>
                  <w:rFonts w:ascii="Cambria Math" w:hAnsi="Cambria Math"/>
                </w:rPr>
                <m:t>0.05</m:t>
              </m:r>
            </m:den>
          </m:f>
          <m:r>
            <m:rPr>
              <m:sty m:val="p"/>
            </m:rPr>
            <w:rPr>
              <w:rFonts w:ascii="Cambria Math" w:hAnsi="Cambria Math"/>
            </w:rPr>
            <m:t>×1.05</m:t>
          </m:r>
          <m:r>
            <m:rPr>
              <m:sty m:val="p"/>
            </m:rPr>
            <w:rPr>
              <w:rFonts w:ascii="Cambria Math" w:hAnsi="Cambria Math"/>
            </w:rPr>
            <w:br/>
          </m:r>
        </m:oMath>
        <m:oMath>
          <m:r>
            <m:rPr>
              <m:sty m:val="p"/>
            </m:rPr>
            <w:rPr>
              <w:rFonts w:ascii="Cambria Math" w:hAnsi="Cambria Math"/>
            </w:rPr>
            <m:t>Annuity Due:FVa</m:t>
          </m:r>
          <m:r>
            <m:rPr>
              <m:sty m:val="p"/>
              <m:aln/>
            </m:rPr>
            <w:rPr>
              <w:rFonts w:ascii="Cambria Math" w:hAnsi="Cambria Math"/>
            </w:rPr>
            <m:t>=$54,307.58</m:t>
          </m:r>
        </m:oMath>
      </m:oMathPara>
    </w:p>
    <w:p w14:paraId="6B68F4E5" w14:textId="77777777" w:rsidR="00491BFD" w:rsidRPr="008B1132" w:rsidRDefault="00491BFD" w:rsidP="008B1132">
      <w:pPr>
        <w:pStyle w:val="Para1"/>
      </w:pPr>
      <w:r w:rsidRPr="008B1132">
        <w:t>The annuity due would exceed the ordinary annuity by</w:t>
      </w:r>
    </w:p>
    <w:p w14:paraId="3487D3AD" w14:textId="77777777" w:rsidR="00491BFD" w:rsidRPr="00E073A5" w:rsidRDefault="00491BFD" w:rsidP="00E073A5">
      <w:pPr>
        <w:pStyle w:val="Para3"/>
        <w:rPr>
          <w:rFonts w:ascii="Cambria Math" w:hAnsi="Cambria Math"/>
        </w:rPr>
      </w:pPr>
      <m:oMathPara>
        <m:oMath>
          <m:r>
            <m:rPr>
              <m:sty m:val="p"/>
            </m:rPr>
            <w:rPr>
              <w:rFonts w:ascii="Cambria Math" w:hAnsi="Cambria Math"/>
            </w:rPr>
            <m:t>$54,307.58-$51,721.50=$2,586.08</m:t>
          </m:r>
        </m:oMath>
      </m:oMathPara>
    </w:p>
    <w:p w14:paraId="7BEDF3D9" w14:textId="77777777" w:rsidR="00F13527" w:rsidRDefault="00491BFD" w:rsidP="00E073A5">
      <w:pPr>
        <w:pStyle w:val="Para2"/>
      </w:pPr>
      <w:r w:rsidRPr="00E073A5">
        <w:t>Section 8.2 LO 3 Difficult</w:t>
      </w:r>
    </w:p>
    <w:p w14:paraId="09F58AFC" w14:textId="77777777" w:rsidR="00491BFD" w:rsidRPr="003E7833" w:rsidRDefault="00491BFD" w:rsidP="001E5633">
      <w:pPr>
        <w:pStyle w:val="Title"/>
        <w:keepNext/>
        <w:keepLines/>
        <w:rPr>
          <w:rFonts w:cstheme="minorHAnsi"/>
        </w:rPr>
      </w:pPr>
      <w:r w:rsidRPr="00F331B0">
        <w:lastRenderedPageBreak/>
        <w:t xml:space="preserve">Chapter </w:t>
      </w:r>
      <w:r>
        <w:t>8</w:t>
      </w:r>
      <w:r w:rsidRPr="00F331B0">
        <w:t xml:space="preserve"> Test Bank</w:t>
      </w:r>
    </w:p>
    <w:p w14:paraId="2BE18C83" w14:textId="77777777" w:rsidR="00491BFD" w:rsidRPr="00474F9D" w:rsidRDefault="00491BFD" w:rsidP="00491BFD">
      <w:pPr>
        <w:pStyle w:val="Subtitle"/>
      </w:pPr>
      <w:r>
        <w:t>Time Value of Money II: Equal Multiple Payments</w:t>
      </w:r>
    </w:p>
    <w:p w14:paraId="06D84274" w14:textId="77777777" w:rsidR="00491BFD" w:rsidRDefault="00491BFD" w:rsidP="00023666">
      <w:pPr>
        <w:pStyle w:val="Para1"/>
      </w:pPr>
      <w:r>
        <w:t>These questions and problems can all be solved in a classroom setting using a handheld financial calculator.</w:t>
      </w:r>
    </w:p>
    <w:p w14:paraId="317A0CD8" w14:textId="77777777" w:rsidR="00491BFD" w:rsidRPr="005E2C3F" w:rsidRDefault="00491BFD" w:rsidP="00491BFD">
      <w:pPr>
        <w:pStyle w:val="Heading1"/>
        <w:rPr>
          <w:lang w:val="fr-FR"/>
        </w:rPr>
      </w:pPr>
      <w:r w:rsidRPr="00F331B0">
        <w:rPr>
          <w:lang w:val="fr-FR"/>
        </w:rPr>
        <w:t xml:space="preserve">True </w:t>
      </w:r>
      <w:r>
        <w:rPr>
          <w:lang w:val="fr-FR"/>
        </w:rPr>
        <w:t xml:space="preserve">or </w:t>
      </w:r>
      <w:r w:rsidRPr="00F331B0">
        <w:rPr>
          <w:lang w:val="fr-FR"/>
        </w:rPr>
        <w:t>False Questions</w:t>
      </w:r>
    </w:p>
    <w:p w14:paraId="477B4035" w14:textId="427F52D0" w:rsidR="00F13527" w:rsidRDefault="00491BFD" w:rsidP="00A3515C">
      <w:pPr>
        <w:pStyle w:val="NumberList"/>
        <w:numPr>
          <w:ilvl w:val="0"/>
          <w:numId w:val="32"/>
        </w:numPr>
        <w:ind w:left="360"/>
      </w:pPr>
      <w:r w:rsidRPr="00474F9D">
        <w:t xml:space="preserve">The present value of an annuity due will </w:t>
      </w:r>
      <w:r>
        <w:t xml:space="preserve">higher </w:t>
      </w:r>
      <w:r w:rsidRPr="00474F9D">
        <w:t>be than that of an ordinary annuity.</w:t>
      </w:r>
    </w:p>
    <w:p w14:paraId="18E727FA" w14:textId="341C948A" w:rsidR="00491BFD" w:rsidRDefault="00491BFD" w:rsidP="00A3515C">
      <w:pPr>
        <w:pStyle w:val="alphalist"/>
        <w:numPr>
          <w:ilvl w:val="0"/>
          <w:numId w:val="14"/>
        </w:numPr>
      </w:pPr>
      <w:r>
        <w:t>True</w:t>
      </w:r>
    </w:p>
    <w:p w14:paraId="76F5622E" w14:textId="77777777" w:rsidR="00491BFD" w:rsidRDefault="00491BFD" w:rsidP="002318A9">
      <w:pPr>
        <w:pStyle w:val="alphalist"/>
      </w:pPr>
      <w:r>
        <w:t>False</w:t>
      </w:r>
    </w:p>
    <w:p w14:paraId="3EC4800A" w14:textId="77777777" w:rsidR="00491BFD" w:rsidRPr="00E073A5" w:rsidRDefault="00491BFD" w:rsidP="00E073A5">
      <w:pPr>
        <w:pStyle w:val="Para1"/>
        <w:rPr>
          <w:color w:val="000000"/>
        </w:rPr>
      </w:pPr>
      <w:r w:rsidRPr="00E073A5">
        <w:rPr>
          <w:color w:val="000000"/>
        </w:rPr>
        <w:t>Solution: A. True</w:t>
      </w:r>
    </w:p>
    <w:p w14:paraId="44DD3DDC" w14:textId="77777777" w:rsidR="00F13527" w:rsidRDefault="00491BFD" w:rsidP="00E073A5">
      <w:pPr>
        <w:pStyle w:val="Para2"/>
      </w:pPr>
      <w:r w:rsidRPr="00E073A5">
        <w:t>Section 8.2 LO 3 Easy</w:t>
      </w:r>
    </w:p>
    <w:p w14:paraId="340E0CFF" w14:textId="59E812C9" w:rsidR="00491BFD" w:rsidRDefault="00491BFD" w:rsidP="001E5633">
      <w:pPr>
        <w:pStyle w:val="NumberList"/>
      </w:pPr>
      <w:r w:rsidRPr="00474F9D">
        <w:t>Amortizing a loan via equal payments will result in the early payments being composed more of interest than principal repayments.</w:t>
      </w:r>
    </w:p>
    <w:p w14:paraId="1A1550AE" w14:textId="77777777" w:rsidR="00491BFD" w:rsidRDefault="00491BFD" w:rsidP="00A3515C">
      <w:pPr>
        <w:pStyle w:val="alphalist"/>
        <w:numPr>
          <w:ilvl w:val="0"/>
          <w:numId w:val="15"/>
        </w:numPr>
      </w:pPr>
      <w:r>
        <w:t>True</w:t>
      </w:r>
    </w:p>
    <w:p w14:paraId="3EC4E5F9" w14:textId="77777777" w:rsidR="00491BFD" w:rsidRPr="00474F9D" w:rsidRDefault="00491BFD" w:rsidP="002318A9">
      <w:pPr>
        <w:pStyle w:val="alphalist"/>
      </w:pPr>
      <w:r w:rsidRPr="00474F9D">
        <w:t>False</w:t>
      </w:r>
    </w:p>
    <w:p w14:paraId="22B7553B" w14:textId="77777777" w:rsidR="00491BFD" w:rsidRPr="00E073A5" w:rsidRDefault="00491BFD" w:rsidP="00E073A5">
      <w:pPr>
        <w:pStyle w:val="Para1"/>
        <w:rPr>
          <w:color w:val="000000"/>
        </w:rPr>
      </w:pPr>
      <w:r w:rsidRPr="00E073A5">
        <w:rPr>
          <w:color w:val="000000"/>
        </w:rPr>
        <w:t>Solution: A. True</w:t>
      </w:r>
    </w:p>
    <w:p w14:paraId="35479D58" w14:textId="77777777" w:rsidR="00F13527" w:rsidRDefault="00491BFD" w:rsidP="00E073A5">
      <w:pPr>
        <w:pStyle w:val="Para2"/>
      </w:pPr>
      <w:r w:rsidRPr="00E073A5">
        <w:t>Section 8.3 LO 3 Easy</w:t>
      </w:r>
    </w:p>
    <w:p w14:paraId="6752178B" w14:textId="37259B5C" w:rsidR="00F13527" w:rsidRDefault="00491BFD" w:rsidP="001E5633">
      <w:pPr>
        <w:pStyle w:val="NumberList"/>
      </w:pPr>
      <w:r w:rsidRPr="00474F9D">
        <w:t>If correctly calculated, a loan amortization schedule will bring the balance remaining due on the loan to zero upon reaching its due date.</w:t>
      </w:r>
    </w:p>
    <w:p w14:paraId="545D46DB" w14:textId="5E5B156E" w:rsidR="00491BFD" w:rsidRPr="00474F9D" w:rsidRDefault="00491BFD" w:rsidP="00A3515C">
      <w:pPr>
        <w:pStyle w:val="alphalist"/>
        <w:numPr>
          <w:ilvl w:val="0"/>
          <w:numId w:val="16"/>
        </w:numPr>
      </w:pPr>
      <w:r w:rsidRPr="00474F9D">
        <w:t>True</w:t>
      </w:r>
    </w:p>
    <w:p w14:paraId="19741EF2" w14:textId="77777777" w:rsidR="00491BFD" w:rsidRPr="00474F9D" w:rsidRDefault="00491BFD" w:rsidP="002318A9">
      <w:pPr>
        <w:pStyle w:val="alphalist"/>
      </w:pPr>
      <w:r w:rsidRPr="00474F9D">
        <w:t>False</w:t>
      </w:r>
    </w:p>
    <w:p w14:paraId="16D3E629" w14:textId="77777777" w:rsidR="00491BFD" w:rsidRPr="00E073A5" w:rsidRDefault="00491BFD" w:rsidP="00E073A5">
      <w:pPr>
        <w:pStyle w:val="Para1"/>
        <w:rPr>
          <w:color w:val="000000"/>
        </w:rPr>
      </w:pPr>
      <w:r w:rsidRPr="00E073A5">
        <w:rPr>
          <w:color w:val="000000"/>
        </w:rPr>
        <w:t>Solution: A. True</w:t>
      </w:r>
    </w:p>
    <w:p w14:paraId="28AFDA26" w14:textId="77777777" w:rsidR="00F13527" w:rsidRDefault="00491BFD" w:rsidP="00E073A5">
      <w:pPr>
        <w:pStyle w:val="Para2"/>
      </w:pPr>
      <w:r w:rsidRPr="00E073A5">
        <w:t>Section 8.3 LO 3 Easy</w:t>
      </w:r>
    </w:p>
    <w:p w14:paraId="5A8A6F0D" w14:textId="77777777" w:rsidR="00F13527" w:rsidRDefault="00491BFD" w:rsidP="00491BFD">
      <w:pPr>
        <w:pStyle w:val="Heading1"/>
      </w:pPr>
      <w:r w:rsidRPr="00F331B0">
        <w:t>Multiple</w:t>
      </w:r>
      <w:r>
        <w:t xml:space="preserve"> </w:t>
      </w:r>
      <w:r w:rsidRPr="00F331B0">
        <w:t>Choice Questions</w:t>
      </w:r>
    </w:p>
    <w:p w14:paraId="4761B783" w14:textId="38C5F94E" w:rsidR="00491BFD" w:rsidRPr="008528E6" w:rsidRDefault="00491BFD" w:rsidP="00A3515C">
      <w:pPr>
        <w:pStyle w:val="NumberList"/>
        <w:numPr>
          <w:ilvl w:val="0"/>
          <w:numId w:val="33"/>
        </w:numPr>
        <w:ind w:left="360"/>
      </w:pPr>
      <w:r w:rsidRPr="008528E6">
        <w:t>What is the present value of a constant perpetuity of $17 per year if the discount rate is 10</w:t>
      </w:r>
      <w:r>
        <w:t xml:space="preserve"> percent</w:t>
      </w:r>
      <w:r w:rsidRPr="008528E6">
        <w:t>?</w:t>
      </w:r>
    </w:p>
    <w:p w14:paraId="0AC9EEA4" w14:textId="77777777" w:rsidR="00491BFD" w:rsidRPr="008528E6" w:rsidRDefault="00491BFD" w:rsidP="00A3515C">
      <w:pPr>
        <w:pStyle w:val="alphalist"/>
        <w:numPr>
          <w:ilvl w:val="0"/>
          <w:numId w:val="17"/>
        </w:numPr>
      </w:pPr>
      <w:r w:rsidRPr="008528E6">
        <w:t>$188</w:t>
      </w:r>
    </w:p>
    <w:p w14:paraId="7FD4B914" w14:textId="77777777" w:rsidR="00491BFD" w:rsidRPr="008528E6" w:rsidRDefault="00491BFD" w:rsidP="002318A9">
      <w:pPr>
        <w:pStyle w:val="alphalist"/>
      </w:pPr>
      <w:r w:rsidRPr="008528E6">
        <w:t>$170</w:t>
      </w:r>
    </w:p>
    <w:p w14:paraId="1ECD3A9D" w14:textId="77777777" w:rsidR="00491BFD" w:rsidRPr="008528E6" w:rsidRDefault="00491BFD" w:rsidP="002318A9">
      <w:pPr>
        <w:pStyle w:val="alphalist"/>
      </w:pPr>
      <w:r w:rsidRPr="008528E6">
        <w:t>$165</w:t>
      </w:r>
    </w:p>
    <w:p w14:paraId="424E66BC" w14:textId="77777777" w:rsidR="00491BFD" w:rsidRPr="008528E6" w:rsidRDefault="00491BFD" w:rsidP="002318A9">
      <w:pPr>
        <w:pStyle w:val="alphalist"/>
      </w:pPr>
      <w:r w:rsidRPr="008528E6">
        <w:t>$190</w:t>
      </w:r>
    </w:p>
    <w:p w14:paraId="3D3AEB50" w14:textId="77777777" w:rsidR="00F13527" w:rsidRDefault="00491BFD" w:rsidP="00E073A5">
      <w:pPr>
        <w:pStyle w:val="Para1"/>
        <w:rPr>
          <w:color w:val="000000"/>
        </w:rPr>
      </w:pPr>
      <w:r w:rsidRPr="00E073A5">
        <w:rPr>
          <w:color w:val="000000"/>
        </w:rPr>
        <w:t>Solution: B. Apply the formula PMT/</w:t>
      </w:r>
      <w:r w:rsidRPr="00871B88">
        <w:rPr>
          <w:i/>
          <w:iCs/>
          <w:color w:val="000000"/>
        </w:rPr>
        <w:t>r</w:t>
      </w:r>
      <w:r w:rsidRPr="00E073A5">
        <w:rPr>
          <w:color w:val="000000"/>
        </w:rPr>
        <w:t xml:space="preserve"> where PMT = 17, </w:t>
      </w:r>
      <w:r w:rsidRPr="00871B88">
        <w:rPr>
          <w:i/>
          <w:iCs/>
          <w:color w:val="000000"/>
        </w:rPr>
        <w:t>r</w:t>
      </w:r>
      <w:r w:rsidRPr="00E073A5">
        <w:rPr>
          <w:color w:val="000000"/>
        </w:rPr>
        <w:t xml:space="preserve"> = 10 percent</w:t>
      </w:r>
    </w:p>
    <w:p w14:paraId="1A189C31" w14:textId="0BD31E37" w:rsidR="00F13527" w:rsidRDefault="00491BFD" w:rsidP="00E073A5">
      <w:pPr>
        <w:pStyle w:val="Para2"/>
      </w:pPr>
      <w:r w:rsidRPr="00E073A5">
        <w:t>Section 8.1 LO 2 Easy</w:t>
      </w:r>
    </w:p>
    <w:p w14:paraId="6CCFEDCB" w14:textId="2D4A6530" w:rsidR="00491BFD" w:rsidRPr="008528E6" w:rsidRDefault="00491BFD" w:rsidP="001E5633">
      <w:pPr>
        <w:pStyle w:val="NumberList"/>
        <w:keepNext/>
        <w:keepLines/>
      </w:pPr>
      <w:r w:rsidRPr="008528E6">
        <w:lastRenderedPageBreak/>
        <w:t>What is the present value of a perpetuity of $17 per year growing at 2</w:t>
      </w:r>
      <w:r>
        <w:t xml:space="preserve"> percent</w:t>
      </w:r>
      <w:r w:rsidRPr="008528E6">
        <w:t xml:space="preserve"> per year with a discount rate of 10</w:t>
      </w:r>
      <w:r w:rsidRPr="00A920C7">
        <w:t xml:space="preserve"> </w:t>
      </w:r>
      <w:r>
        <w:t>percent</w:t>
      </w:r>
      <w:r w:rsidRPr="008528E6">
        <w:t>?</w:t>
      </w:r>
    </w:p>
    <w:p w14:paraId="7FE27788" w14:textId="77777777" w:rsidR="00491BFD" w:rsidRPr="008528E6" w:rsidRDefault="00491BFD" w:rsidP="00A3515C">
      <w:pPr>
        <w:pStyle w:val="alphalist"/>
        <w:numPr>
          <w:ilvl w:val="0"/>
          <w:numId w:val="18"/>
        </w:numPr>
      </w:pPr>
      <w:r w:rsidRPr="008528E6">
        <w:t>$234</w:t>
      </w:r>
    </w:p>
    <w:p w14:paraId="2E10A71A" w14:textId="77777777" w:rsidR="00491BFD" w:rsidRPr="008528E6" w:rsidRDefault="00491BFD" w:rsidP="002318A9">
      <w:pPr>
        <w:pStyle w:val="alphalist"/>
      </w:pPr>
      <w:r w:rsidRPr="008528E6">
        <w:t>$200</w:t>
      </w:r>
    </w:p>
    <w:p w14:paraId="4FE74C50" w14:textId="77777777" w:rsidR="00491BFD" w:rsidRPr="008528E6" w:rsidRDefault="00491BFD" w:rsidP="002318A9">
      <w:pPr>
        <w:pStyle w:val="alphalist"/>
      </w:pPr>
      <w:r w:rsidRPr="008528E6">
        <w:t>$150</w:t>
      </w:r>
    </w:p>
    <w:p w14:paraId="776777EB" w14:textId="77777777" w:rsidR="00491BFD" w:rsidRPr="008528E6" w:rsidRDefault="00491BFD" w:rsidP="002318A9">
      <w:pPr>
        <w:pStyle w:val="alphalist"/>
      </w:pPr>
      <w:r w:rsidRPr="008528E6">
        <w:t>$320</w:t>
      </w:r>
    </w:p>
    <w:p w14:paraId="0A47B5C4" w14:textId="77777777" w:rsidR="00F13527" w:rsidRDefault="00491BFD" w:rsidP="008B1132">
      <w:pPr>
        <w:pStyle w:val="Para1"/>
        <w:rPr>
          <w:color w:val="000000"/>
        </w:rPr>
      </w:pPr>
      <w:r w:rsidRPr="008B1132">
        <w:rPr>
          <w:color w:val="000000"/>
        </w:rPr>
        <w:t>Solution: A.</w:t>
      </w:r>
      <w:r w:rsidRPr="008B1132">
        <w:t xml:space="preserve"> </w:t>
      </w:r>
      <w:r w:rsidRPr="008B1132">
        <w:rPr>
          <w:color w:val="000000"/>
        </w:rPr>
        <w:t xml:space="preserve">Apply the formula </w:t>
      </w:r>
      <m:oMath>
        <m:r>
          <m:rPr>
            <m:sty m:val="p"/>
          </m:rPr>
          <w:rPr>
            <w:rFonts w:ascii="Cambria Math" w:hAnsi="Cambria Math"/>
            <w:color w:val="000000"/>
          </w:rPr>
          <m:t>PMT</m:t>
        </m:r>
        <m:r>
          <w:rPr>
            <w:rFonts w:ascii="Cambria Math" w:hAnsi="Cambria Math"/>
            <w:color w:val="000000"/>
          </w:rPr>
          <m:t xml:space="preserve"> × (1 + g)/(r – g)</m:t>
        </m:r>
      </m:oMath>
      <w:r w:rsidRPr="008B1132">
        <w:rPr>
          <w:color w:val="000000"/>
        </w:rPr>
        <w:t xml:space="preserve"> where PMT = 17, </w:t>
      </w:r>
      <w:r w:rsidRPr="008B1132">
        <w:rPr>
          <w:i/>
          <w:color w:val="000000"/>
        </w:rPr>
        <w:t>g</w:t>
      </w:r>
      <w:r w:rsidRPr="008B1132">
        <w:rPr>
          <w:color w:val="000000"/>
        </w:rPr>
        <w:t xml:space="preserve"> = 2 percent, </w:t>
      </w:r>
      <w:r w:rsidRPr="008B1132">
        <w:rPr>
          <w:i/>
          <w:color w:val="000000"/>
        </w:rPr>
        <w:t>r</w:t>
      </w:r>
      <w:r w:rsidRPr="008B1132">
        <w:rPr>
          <w:color w:val="000000"/>
        </w:rPr>
        <w:t xml:space="preserve"> = 10 percent</w:t>
      </w:r>
    </w:p>
    <w:p w14:paraId="76B0F9C6" w14:textId="186232E8" w:rsidR="00F13527" w:rsidRDefault="00491BFD" w:rsidP="00E073A5">
      <w:pPr>
        <w:pStyle w:val="Para2"/>
      </w:pPr>
      <w:r w:rsidRPr="00E073A5">
        <w:t>Section 8.2 LO 1 Easy</w:t>
      </w:r>
    </w:p>
    <w:p w14:paraId="5DC2D5E6" w14:textId="6FCD5897" w:rsidR="00491BFD" w:rsidRPr="008528E6" w:rsidRDefault="00491BFD" w:rsidP="001E5633">
      <w:pPr>
        <w:pStyle w:val="NumberList"/>
      </w:pPr>
      <w:r w:rsidRPr="008528E6">
        <w:t>What is the present value of a $1,380 annuity due making payments for the next 5 years at an interest rate of 3</w:t>
      </w:r>
      <w:r w:rsidRPr="00A920C7">
        <w:t xml:space="preserve"> </w:t>
      </w:r>
      <w:r>
        <w:t>percent</w:t>
      </w:r>
      <w:r w:rsidRPr="008528E6">
        <w:t>?</w:t>
      </w:r>
    </w:p>
    <w:p w14:paraId="1694CBCC" w14:textId="77777777" w:rsidR="00491BFD" w:rsidRPr="008528E6" w:rsidRDefault="00491BFD" w:rsidP="00A3515C">
      <w:pPr>
        <w:pStyle w:val="alphalist"/>
        <w:numPr>
          <w:ilvl w:val="0"/>
          <w:numId w:val="19"/>
        </w:numPr>
      </w:pPr>
      <w:r w:rsidRPr="008528E6">
        <w:t>$6,319.99</w:t>
      </w:r>
    </w:p>
    <w:p w14:paraId="655B1285" w14:textId="77777777" w:rsidR="00491BFD" w:rsidRPr="008528E6" w:rsidRDefault="00491BFD" w:rsidP="002318A9">
      <w:pPr>
        <w:pStyle w:val="alphalist"/>
      </w:pPr>
      <w:r w:rsidRPr="008528E6">
        <w:t>$6,509.59</w:t>
      </w:r>
    </w:p>
    <w:p w14:paraId="71E2681B" w14:textId="77777777" w:rsidR="00491BFD" w:rsidRPr="008528E6" w:rsidRDefault="00491BFD" w:rsidP="002318A9">
      <w:pPr>
        <w:pStyle w:val="alphalist"/>
      </w:pPr>
      <w:r w:rsidRPr="008528E6">
        <w:t>$6,402.20</w:t>
      </w:r>
    </w:p>
    <w:p w14:paraId="15C0D450" w14:textId="77777777" w:rsidR="00491BFD" w:rsidRPr="008528E6" w:rsidRDefault="00491BFD" w:rsidP="002318A9">
      <w:pPr>
        <w:pStyle w:val="alphalist"/>
      </w:pPr>
      <w:r w:rsidRPr="008528E6">
        <w:t>$5.960.30</w:t>
      </w:r>
    </w:p>
    <w:p w14:paraId="47AD3900" w14:textId="77777777" w:rsidR="00F13527" w:rsidRDefault="00491BFD" w:rsidP="009070B6">
      <w:pPr>
        <w:pStyle w:val="Para1"/>
        <w:rPr>
          <w:color w:val="000000"/>
        </w:rPr>
      </w:pPr>
      <w:r w:rsidRPr="00E073A5">
        <w:rPr>
          <w:color w:val="000000"/>
        </w:rPr>
        <w:t xml:space="preserve">Solution: B. Solve for the PV of an annuity due, given PMT = 1,380, </w:t>
      </w:r>
      <w:r w:rsidRPr="00871B88">
        <w:rPr>
          <w:i/>
          <w:iCs/>
          <w:color w:val="000000"/>
        </w:rPr>
        <w:t>n</w:t>
      </w:r>
      <w:r w:rsidRPr="00E073A5">
        <w:rPr>
          <w:color w:val="000000"/>
        </w:rPr>
        <w:t xml:space="preserve"> = 5, </w:t>
      </w:r>
      <w:r w:rsidRPr="00871B88">
        <w:rPr>
          <w:i/>
          <w:iCs/>
          <w:color w:val="000000"/>
        </w:rPr>
        <w:t>e</w:t>
      </w:r>
      <w:r w:rsidRPr="00E073A5">
        <w:rPr>
          <w:color w:val="000000"/>
        </w:rPr>
        <w:t xml:space="preserve"> = 3 percent</w:t>
      </w:r>
    </w:p>
    <w:p w14:paraId="6D4AB976" w14:textId="7C14DE9D" w:rsidR="00F13527" w:rsidRDefault="00491BFD" w:rsidP="00E073A5">
      <w:pPr>
        <w:pStyle w:val="Para2"/>
      </w:pPr>
      <w:r w:rsidRPr="00E073A5">
        <w:t>Section 8.2 LO 2 Moderate</w:t>
      </w:r>
    </w:p>
    <w:p w14:paraId="5FBE47D3" w14:textId="33CC8F8B" w:rsidR="00491BFD" w:rsidRPr="008528E6" w:rsidRDefault="00491BFD" w:rsidP="001E5633">
      <w:pPr>
        <w:pStyle w:val="NumberList"/>
      </w:pPr>
      <w:r w:rsidRPr="008528E6">
        <w:t>What is the present value of annual payments of $2,000 for 12 years at 1</w:t>
      </w:r>
      <w:r w:rsidRPr="00A920C7">
        <w:t xml:space="preserve"> </w:t>
      </w:r>
      <w:r>
        <w:t>percent</w:t>
      </w:r>
      <w:r w:rsidRPr="008528E6">
        <w:t>?</w:t>
      </w:r>
    </w:p>
    <w:p w14:paraId="21D652C7" w14:textId="77777777" w:rsidR="00491BFD" w:rsidRPr="008528E6" w:rsidRDefault="00491BFD" w:rsidP="00A3515C">
      <w:pPr>
        <w:pStyle w:val="alphalist"/>
        <w:numPr>
          <w:ilvl w:val="0"/>
          <w:numId w:val="20"/>
        </w:numPr>
      </w:pPr>
      <w:r w:rsidRPr="008528E6">
        <w:t>$24,000</w:t>
      </w:r>
    </w:p>
    <w:p w14:paraId="36327010" w14:textId="77777777" w:rsidR="00491BFD" w:rsidRPr="008528E6" w:rsidRDefault="00491BFD" w:rsidP="002318A9">
      <w:pPr>
        <w:pStyle w:val="alphalist"/>
      </w:pPr>
      <w:r w:rsidRPr="008528E6">
        <w:t>$22,510</w:t>
      </w:r>
    </w:p>
    <w:p w14:paraId="4801F280" w14:textId="77777777" w:rsidR="00491BFD" w:rsidRPr="008528E6" w:rsidRDefault="00491BFD" w:rsidP="002318A9">
      <w:pPr>
        <w:pStyle w:val="alphalist"/>
      </w:pPr>
      <w:r w:rsidRPr="008528E6">
        <w:t>$19,740</w:t>
      </w:r>
    </w:p>
    <w:p w14:paraId="0DC0E66E" w14:textId="77777777" w:rsidR="00491BFD" w:rsidRPr="008528E6" w:rsidRDefault="00491BFD" w:rsidP="002318A9">
      <w:pPr>
        <w:pStyle w:val="alphalist"/>
      </w:pPr>
      <w:r w:rsidRPr="008528E6">
        <w:t>$25,140</w:t>
      </w:r>
    </w:p>
    <w:p w14:paraId="637A4471" w14:textId="77777777" w:rsidR="00491BFD" w:rsidRPr="008B1132" w:rsidRDefault="00491BFD" w:rsidP="008B1132">
      <w:pPr>
        <w:pStyle w:val="Para1"/>
      </w:pPr>
      <w:r w:rsidRPr="008B1132">
        <w:rPr>
          <w:color w:val="000000"/>
        </w:rPr>
        <w:t>Solution: B.</w:t>
      </w:r>
      <w:r w:rsidRPr="008B1132">
        <w:t xml:space="preserve"> </w:t>
      </w:r>
      <w:r w:rsidRPr="008B1132">
        <w:rPr>
          <w:color w:val="000000"/>
        </w:rPr>
        <w:t xml:space="preserve">Solve for PV, given PMT = 2,000, </w:t>
      </w:r>
      <w:r w:rsidRPr="008B1132">
        <w:rPr>
          <w:i/>
          <w:color w:val="000000"/>
        </w:rPr>
        <w:t>n</w:t>
      </w:r>
      <w:r w:rsidRPr="008B1132">
        <w:rPr>
          <w:color w:val="000000"/>
        </w:rPr>
        <w:t xml:space="preserve"> = 12, </w:t>
      </w:r>
      <w:r w:rsidRPr="008B1132">
        <w:rPr>
          <w:i/>
          <w:color w:val="000000"/>
        </w:rPr>
        <w:t>r</w:t>
      </w:r>
      <w:r w:rsidRPr="008B1132">
        <w:rPr>
          <w:color w:val="000000"/>
        </w:rPr>
        <w:t xml:space="preserve"> = 1 percent</w:t>
      </w:r>
    </w:p>
    <w:p w14:paraId="01223E50" w14:textId="77777777" w:rsidR="00F13527" w:rsidRDefault="00491BFD" w:rsidP="00E073A5">
      <w:pPr>
        <w:pStyle w:val="Para2"/>
      </w:pPr>
      <w:r w:rsidRPr="00E073A5">
        <w:t>Section 8.2 LO 3 Easy</w:t>
      </w:r>
    </w:p>
    <w:p w14:paraId="1D951F10" w14:textId="49AB968C" w:rsidR="00491BFD" w:rsidRPr="008528E6" w:rsidRDefault="00491BFD" w:rsidP="001E5633">
      <w:pPr>
        <w:pStyle w:val="NumberList"/>
      </w:pPr>
      <w:r>
        <w:t>You</w:t>
      </w:r>
      <w:r w:rsidRPr="008528E6">
        <w:t xml:space="preserve"> win a lottery payout of $10,000 a year for the next </w:t>
      </w:r>
      <w:r>
        <w:t>30</w:t>
      </w:r>
      <w:r w:rsidRPr="008528E6">
        <w:t xml:space="preserve"> years. If </w:t>
      </w:r>
      <w:r>
        <w:t>your</w:t>
      </w:r>
      <w:r w:rsidRPr="008528E6">
        <w:t xml:space="preserve"> investment rate is 8</w:t>
      </w:r>
      <w:r w:rsidRPr="00495F5E">
        <w:t xml:space="preserve"> </w:t>
      </w:r>
      <w:r>
        <w:t>percent</w:t>
      </w:r>
      <w:r w:rsidRPr="008528E6">
        <w:t>, how much would an acceptable lump sum payment be?</w:t>
      </w:r>
    </w:p>
    <w:p w14:paraId="7CD5650D" w14:textId="77777777" w:rsidR="00491BFD" w:rsidRPr="008528E6" w:rsidRDefault="00491BFD" w:rsidP="00A3515C">
      <w:pPr>
        <w:pStyle w:val="alphalist"/>
        <w:numPr>
          <w:ilvl w:val="0"/>
          <w:numId w:val="21"/>
        </w:numPr>
      </w:pPr>
      <w:r w:rsidRPr="008528E6">
        <w:t>$112,578</w:t>
      </w:r>
    </w:p>
    <w:p w14:paraId="2192A56D" w14:textId="77777777" w:rsidR="00491BFD" w:rsidRPr="008528E6" w:rsidRDefault="00491BFD" w:rsidP="002318A9">
      <w:pPr>
        <w:pStyle w:val="alphalist"/>
      </w:pPr>
      <w:r w:rsidRPr="008528E6">
        <w:t>$203,010</w:t>
      </w:r>
    </w:p>
    <w:p w14:paraId="11E10A43" w14:textId="77777777" w:rsidR="00491BFD" w:rsidRPr="008528E6" w:rsidRDefault="00491BFD" w:rsidP="002318A9">
      <w:pPr>
        <w:pStyle w:val="alphalist"/>
      </w:pPr>
      <w:r w:rsidRPr="008528E6">
        <w:t>$300,000</w:t>
      </w:r>
    </w:p>
    <w:p w14:paraId="015360A5" w14:textId="77777777" w:rsidR="00491BFD" w:rsidRPr="008528E6" w:rsidRDefault="00491BFD" w:rsidP="002318A9">
      <w:pPr>
        <w:pStyle w:val="alphalist"/>
      </w:pPr>
      <w:r w:rsidRPr="008528E6">
        <w:t>$145,309</w:t>
      </w:r>
    </w:p>
    <w:p w14:paraId="76AF452C" w14:textId="77777777" w:rsidR="00491BFD" w:rsidRPr="00E073A5" w:rsidRDefault="00491BFD" w:rsidP="009070B6">
      <w:pPr>
        <w:pStyle w:val="Para1"/>
        <w:rPr>
          <w:color w:val="000000"/>
        </w:rPr>
      </w:pPr>
      <w:r w:rsidRPr="00E073A5">
        <w:rPr>
          <w:color w:val="000000"/>
        </w:rPr>
        <w:t xml:space="preserve">Solution: A. Solve for PV, given PMT = 10,000, </w:t>
      </w:r>
      <w:r w:rsidRPr="00871B88">
        <w:rPr>
          <w:i/>
          <w:iCs/>
          <w:color w:val="000000"/>
        </w:rPr>
        <w:t>n</w:t>
      </w:r>
      <w:r w:rsidRPr="00E073A5">
        <w:rPr>
          <w:color w:val="000000"/>
        </w:rPr>
        <w:t xml:space="preserve"> = 30, </w:t>
      </w:r>
      <w:r w:rsidRPr="00871B88">
        <w:rPr>
          <w:i/>
          <w:iCs/>
          <w:color w:val="000000"/>
        </w:rPr>
        <w:t>r</w:t>
      </w:r>
      <w:r w:rsidRPr="00E073A5">
        <w:rPr>
          <w:color w:val="000000"/>
        </w:rPr>
        <w:t xml:space="preserve"> = 8 percent</w:t>
      </w:r>
    </w:p>
    <w:p w14:paraId="3CFDA1C5" w14:textId="77777777" w:rsidR="00491BFD" w:rsidRPr="00E073A5" w:rsidRDefault="00491BFD" w:rsidP="00E073A5">
      <w:pPr>
        <w:pStyle w:val="Para2"/>
      </w:pPr>
      <w:r w:rsidRPr="00E073A5">
        <w:t>Section 8.2 LO 4 Moderate</w:t>
      </w:r>
    </w:p>
    <w:p w14:paraId="06368C79" w14:textId="56BB4489" w:rsidR="00491BFD" w:rsidRPr="008528E6" w:rsidRDefault="00491BFD" w:rsidP="001E5633">
      <w:pPr>
        <w:pStyle w:val="NumberList"/>
        <w:keepNext/>
        <w:keepLines/>
      </w:pPr>
      <w:r w:rsidRPr="008528E6">
        <w:lastRenderedPageBreak/>
        <w:t xml:space="preserve">If </w:t>
      </w:r>
      <w:r>
        <w:t>you</w:t>
      </w:r>
      <w:r w:rsidRPr="008528E6">
        <w:t xml:space="preserve"> have $750,000 and invest money at 6</w:t>
      </w:r>
      <w:r w:rsidRPr="009048E4">
        <w:t xml:space="preserve"> </w:t>
      </w:r>
      <w:r>
        <w:t>percent</w:t>
      </w:r>
      <w:r w:rsidRPr="008528E6">
        <w:t xml:space="preserve">, how much can </w:t>
      </w:r>
      <w:r>
        <w:t>you</w:t>
      </w:r>
      <w:r w:rsidRPr="008528E6">
        <w:t xml:space="preserve"> withdraw annually over the next </w:t>
      </w:r>
      <w:r>
        <w:t>30</w:t>
      </w:r>
      <w:r w:rsidRPr="008528E6">
        <w:t xml:space="preserve"> years?</w:t>
      </w:r>
    </w:p>
    <w:p w14:paraId="75B7B89F" w14:textId="77777777" w:rsidR="00491BFD" w:rsidRPr="008528E6" w:rsidRDefault="00491BFD" w:rsidP="00A3515C">
      <w:pPr>
        <w:pStyle w:val="alphalist"/>
        <w:keepNext/>
        <w:keepLines/>
        <w:numPr>
          <w:ilvl w:val="0"/>
          <w:numId w:val="22"/>
        </w:numPr>
      </w:pPr>
      <w:r w:rsidRPr="008528E6">
        <w:t>$25,000</w:t>
      </w:r>
    </w:p>
    <w:p w14:paraId="2432B495" w14:textId="77777777" w:rsidR="00491BFD" w:rsidRPr="008528E6" w:rsidRDefault="00491BFD" w:rsidP="001E5633">
      <w:pPr>
        <w:pStyle w:val="alphalist"/>
        <w:keepNext/>
        <w:keepLines/>
      </w:pPr>
      <w:r w:rsidRPr="008528E6">
        <w:t>$45,010</w:t>
      </w:r>
    </w:p>
    <w:p w14:paraId="484685AE" w14:textId="77777777" w:rsidR="00491BFD" w:rsidRPr="008528E6" w:rsidRDefault="00491BFD" w:rsidP="001E5633">
      <w:pPr>
        <w:pStyle w:val="alphalist"/>
        <w:keepNext/>
        <w:keepLines/>
      </w:pPr>
      <w:r w:rsidRPr="008528E6">
        <w:t>$54,486</w:t>
      </w:r>
    </w:p>
    <w:p w14:paraId="54833DF9" w14:textId="77777777" w:rsidR="00491BFD" w:rsidRPr="008528E6" w:rsidRDefault="00491BFD" w:rsidP="002318A9">
      <w:pPr>
        <w:pStyle w:val="alphalist"/>
      </w:pPr>
      <w:r w:rsidRPr="008528E6">
        <w:t>$65,302</w:t>
      </w:r>
    </w:p>
    <w:p w14:paraId="49ED6A86" w14:textId="77777777" w:rsidR="00491BFD" w:rsidRPr="008528E6" w:rsidRDefault="00491BFD" w:rsidP="009070B6">
      <w:pPr>
        <w:pStyle w:val="Para1"/>
      </w:pPr>
      <w:r w:rsidRPr="009070B6">
        <w:rPr>
          <w:color w:val="000000"/>
        </w:rPr>
        <w:t xml:space="preserve">Solution: C. Solve for PMT, given </w:t>
      </w:r>
      <w:r w:rsidRPr="009070B6">
        <w:rPr>
          <w:i/>
          <w:color w:val="000000"/>
        </w:rPr>
        <w:t>n</w:t>
      </w:r>
      <w:r w:rsidRPr="009070B6">
        <w:rPr>
          <w:color w:val="000000"/>
        </w:rPr>
        <w:t xml:space="preserve"> = 30, </w:t>
      </w:r>
      <w:r w:rsidRPr="009070B6">
        <w:rPr>
          <w:i/>
          <w:color w:val="000000"/>
        </w:rPr>
        <w:t>r</w:t>
      </w:r>
      <w:r w:rsidRPr="009070B6">
        <w:rPr>
          <w:color w:val="000000"/>
        </w:rPr>
        <w:t xml:space="preserve"> = 6 percent, PV = 750,000</w:t>
      </w:r>
    </w:p>
    <w:p w14:paraId="09750E3C" w14:textId="77777777" w:rsidR="00F13527" w:rsidRDefault="00491BFD" w:rsidP="00E073A5">
      <w:pPr>
        <w:pStyle w:val="Para2"/>
      </w:pPr>
      <w:r w:rsidRPr="00E073A5">
        <w:t>Section 8.2 LO 5 Moderate</w:t>
      </w:r>
    </w:p>
    <w:p w14:paraId="09E50B9B" w14:textId="6EAD938D" w:rsidR="00F13527" w:rsidRDefault="00491BFD" w:rsidP="001E5633">
      <w:pPr>
        <w:pStyle w:val="NumberList"/>
      </w:pPr>
      <w:r w:rsidRPr="008528E6">
        <w:t xml:space="preserve">At what rate must </w:t>
      </w:r>
      <w:r>
        <w:t>you</w:t>
      </w:r>
      <w:r w:rsidRPr="008528E6">
        <w:t xml:space="preserve"> invest $2,500 per year if </w:t>
      </w:r>
      <w:r>
        <w:t>you</w:t>
      </w:r>
      <w:r w:rsidRPr="008528E6">
        <w:t xml:space="preserve"> want to have $12,000 in </w:t>
      </w:r>
      <w:r>
        <w:t>your</w:t>
      </w:r>
      <w:r w:rsidRPr="008528E6">
        <w:t xml:space="preserve"> investment account in </w:t>
      </w:r>
      <w:r>
        <w:t>8</w:t>
      </w:r>
      <w:r w:rsidRPr="008528E6">
        <w:t xml:space="preserve"> years?</w:t>
      </w:r>
    </w:p>
    <w:p w14:paraId="2DDDB023" w14:textId="5B709A87" w:rsidR="00491BFD" w:rsidRPr="008528E6" w:rsidRDefault="00491BFD" w:rsidP="00A3515C">
      <w:pPr>
        <w:pStyle w:val="alphalist"/>
        <w:numPr>
          <w:ilvl w:val="0"/>
          <w:numId w:val="23"/>
        </w:numPr>
      </w:pPr>
      <w:r w:rsidRPr="008528E6">
        <w:t>10.75</w:t>
      </w:r>
      <w:r>
        <w:t xml:space="preserve"> percent</w:t>
      </w:r>
    </w:p>
    <w:p w14:paraId="2CBAE75D" w14:textId="77777777" w:rsidR="00491BFD" w:rsidRPr="008528E6" w:rsidRDefault="00491BFD" w:rsidP="002318A9">
      <w:pPr>
        <w:pStyle w:val="alphalist"/>
      </w:pPr>
      <w:r w:rsidRPr="008528E6">
        <w:t>11.75</w:t>
      </w:r>
      <w:r>
        <w:t xml:space="preserve"> percent</w:t>
      </w:r>
    </w:p>
    <w:p w14:paraId="60ADDD6E" w14:textId="77777777" w:rsidR="00F13527" w:rsidRDefault="00491BFD" w:rsidP="002318A9">
      <w:pPr>
        <w:pStyle w:val="alphalist"/>
      </w:pPr>
      <w:r w:rsidRPr="008528E6">
        <w:t>12.99</w:t>
      </w:r>
      <w:r w:rsidRPr="006403F8">
        <w:t xml:space="preserve"> </w:t>
      </w:r>
      <w:r>
        <w:t>percent</w:t>
      </w:r>
    </w:p>
    <w:p w14:paraId="5E17DCCD" w14:textId="32FAF5A1" w:rsidR="00491BFD" w:rsidRPr="008528E6" w:rsidRDefault="00491BFD" w:rsidP="002318A9">
      <w:pPr>
        <w:pStyle w:val="alphalist"/>
      </w:pPr>
      <w:r w:rsidRPr="008528E6">
        <w:t>13.52</w:t>
      </w:r>
      <w:r w:rsidRPr="006403F8">
        <w:t xml:space="preserve"> </w:t>
      </w:r>
      <w:r>
        <w:t>percent</w:t>
      </w:r>
    </w:p>
    <w:p w14:paraId="38DABBF2" w14:textId="77777777" w:rsidR="00E073A5" w:rsidRDefault="00491BFD" w:rsidP="009070B6">
      <w:pPr>
        <w:pStyle w:val="Para1"/>
        <w:rPr>
          <w:color w:val="000000"/>
        </w:rPr>
      </w:pPr>
      <w:r w:rsidRPr="00E073A5">
        <w:rPr>
          <w:color w:val="000000"/>
        </w:rPr>
        <w:t xml:space="preserve">Solution: C. </w:t>
      </w:r>
      <w:r w:rsidRPr="009070B6">
        <w:rPr>
          <w:color w:val="000000"/>
        </w:rPr>
        <w:t xml:space="preserve">Solve for </w:t>
      </w:r>
      <w:r w:rsidRPr="009070B6">
        <w:rPr>
          <w:i/>
          <w:color w:val="000000"/>
        </w:rPr>
        <w:t>r</w:t>
      </w:r>
      <w:r w:rsidRPr="009070B6">
        <w:rPr>
          <w:color w:val="000000"/>
        </w:rPr>
        <w:t xml:space="preserve">, given PMT = 2,500, </w:t>
      </w:r>
      <w:r w:rsidRPr="009070B6">
        <w:rPr>
          <w:i/>
          <w:color w:val="000000"/>
        </w:rPr>
        <w:t>n</w:t>
      </w:r>
      <w:r w:rsidRPr="009070B6">
        <w:rPr>
          <w:color w:val="000000"/>
        </w:rPr>
        <w:t xml:space="preserve"> = 8, FV = 12,000</w:t>
      </w:r>
    </w:p>
    <w:p w14:paraId="74168EB1" w14:textId="77777777" w:rsidR="00F13527" w:rsidRDefault="00491BFD" w:rsidP="00E073A5">
      <w:pPr>
        <w:pStyle w:val="Para2"/>
      </w:pPr>
      <w:r w:rsidRPr="00E073A5">
        <w:t>Section 8.2 LO 5 Moderate</w:t>
      </w:r>
    </w:p>
    <w:p w14:paraId="78E8DB73" w14:textId="14026E47" w:rsidR="00F13527" w:rsidRDefault="00491BFD" w:rsidP="001E5633">
      <w:pPr>
        <w:pStyle w:val="NumberList"/>
      </w:pPr>
      <w:r w:rsidRPr="008528E6">
        <w:t xml:space="preserve">How long </w:t>
      </w:r>
      <w:r>
        <w:t xml:space="preserve">will it take </w:t>
      </w:r>
      <w:r w:rsidRPr="008528E6">
        <w:t xml:space="preserve">to have $18,000 in </w:t>
      </w:r>
      <w:r>
        <w:t>your</w:t>
      </w:r>
      <w:r w:rsidRPr="008528E6">
        <w:t xml:space="preserve"> account if </w:t>
      </w:r>
      <w:r>
        <w:t>you</w:t>
      </w:r>
      <w:r w:rsidRPr="008528E6">
        <w:t xml:space="preserve"> invest $1,250 per year at 3</w:t>
      </w:r>
      <w:r w:rsidRPr="007949D7">
        <w:t xml:space="preserve"> </w:t>
      </w:r>
      <w:r>
        <w:t>percent</w:t>
      </w:r>
      <w:r w:rsidRPr="008528E6">
        <w:t xml:space="preserve"> interest?</w:t>
      </w:r>
    </w:p>
    <w:p w14:paraId="1DE7B9B1" w14:textId="0914AACB" w:rsidR="00491BFD" w:rsidRPr="008528E6" w:rsidRDefault="00491BFD" w:rsidP="00A3515C">
      <w:pPr>
        <w:pStyle w:val="alphalist"/>
        <w:numPr>
          <w:ilvl w:val="0"/>
          <w:numId w:val="24"/>
        </w:numPr>
      </w:pPr>
      <w:r w:rsidRPr="008528E6">
        <w:t>12 years</w:t>
      </w:r>
    </w:p>
    <w:p w14:paraId="5DCB761E" w14:textId="77777777" w:rsidR="00491BFD" w:rsidRPr="008528E6" w:rsidRDefault="00491BFD" w:rsidP="002318A9">
      <w:pPr>
        <w:pStyle w:val="alphalist"/>
      </w:pPr>
      <w:r w:rsidRPr="008528E6">
        <w:t>13 years</w:t>
      </w:r>
    </w:p>
    <w:p w14:paraId="617F4D4A" w14:textId="77777777" w:rsidR="00491BFD" w:rsidRPr="008528E6" w:rsidRDefault="00491BFD" w:rsidP="002318A9">
      <w:pPr>
        <w:pStyle w:val="alphalist"/>
      </w:pPr>
      <w:r w:rsidRPr="008528E6">
        <w:t>17 years</w:t>
      </w:r>
    </w:p>
    <w:p w14:paraId="6BC4FB67" w14:textId="77777777" w:rsidR="00491BFD" w:rsidRPr="008528E6" w:rsidRDefault="00491BFD" w:rsidP="002318A9">
      <w:pPr>
        <w:pStyle w:val="alphalist"/>
      </w:pPr>
      <w:r w:rsidRPr="008528E6">
        <w:t>15 years</w:t>
      </w:r>
    </w:p>
    <w:p w14:paraId="2E4D9E1F" w14:textId="77777777" w:rsidR="00F13527" w:rsidRDefault="00491BFD" w:rsidP="009070B6">
      <w:pPr>
        <w:pStyle w:val="Para1"/>
        <w:rPr>
          <w:color w:val="000000"/>
        </w:rPr>
      </w:pPr>
      <w:r w:rsidRPr="009070B6">
        <w:rPr>
          <w:color w:val="000000"/>
        </w:rPr>
        <w:t>Solution: B.</w:t>
      </w:r>
      <w:r w:rsidRPr="009070B6">
        <w:t xml:space="preserve"> </w:t>
      </w:r>
      <w:r w:rsidRPr="009070B6">
        <w:rPr>
          <w:color w:val="000000"/>
        </w:rPr>
        <w:t xml:space="preserve">Solve for </w:t>
      </w:r>
      <w:r w:rsidRPr="009070B6">
        <w:rPr>
          <w:i/>
          <w:color w:val="000000"/>
        </w:rPr>
        <w:t>n</w:t>
      </w:r>
      <w:r w:rsidRPr="009070B6">
        <w:rPr>
          <w:color w:val="000000"/>
        </w:rPr>
        <w:t xml:space="preserve">, given FV = 18,000, PMT = 1,250, </w:t>
      </w:r>
      <w:r w:rsidRPr="009070B6">
        <w:rPr>
          <w:i/>
          <w:color w:val="000000"/>
        </w:rPr>
        <w:t>r</w:t>
      </w:r>
      <w:r w:rsidRPr="009070B6">
        <w:rPr>
          <w:color w:val="000000"/>
        </w:rPr>
        <w:t xml:space="preserve"> = 3 percent</w:t>
      </w:r>
    </w:p>
    <w:p w14:paraId="10E920DC" w14:textId="1837C357" w:rsidR="00F13527" w:rsidRDefault="00491BFD" w:rsidP="00E073A5">
      <w:pPr>
        <w:pStyle w:val="Para2"/>
      </w:pPr>
      <w:r w:rsidRPr="00E073A5">
        <w:t>Section 8.2 LO 5 Moderate</w:t>
      </w:r>
    </w:p>
    <w:p w14:paraId="3A96CC8B" w14:textId="3C4D5C8E" w:rsidR="00491BFD" w:rsidRPr="008528E6" w:rsidRDefault="00491BFD" w:rsidP="001E5633">
      <w:pPr>
        <w:pStyle w:val="NumberList"/>
      </w:pPr>
      <w:r w:rsidRPr="008528E6">
        <w:t xml:space="preserve">If </w:t>
      </w:r>
      <w:r>
        <w:t>you</w:t>
      </w:r>
      <w:r w:rsidRPr="008528E6">
        <w:t xml:space="preserve"> save $10,000 a year at 7</w:t>
      </w:r>
      <w:r w:rsidRPr="00562D4E">
        <w:t xml:space="preserve"> </w:t>
      </w:r>
      <w:r>
        <w:t>percent</w:t>
      </w:r>
      <w:r w:rsidRPr="008528E6">
        <w:t xml:space="preserve"> interest, how much will </w:t>
      </w:r>
      <w:r>
        <w:t>you</w:t>
      </w:r>
      <w:r w:rsidRPr="008528E6">
        <w:t xml:space="preserve"> accumulate in </w:t>
      </w:r>
      <w:r>
        <w:t>30</w:t>
      </w:r>
      <w:r w:rsidRPr="008528E6">
        <w:t xml:space="preserve"> years?</w:t>
      </w:r>
    </w:p>
    <w:p w14:paraId="4631C95C" w14:textId="77777777" w:rsidR="00491BFD" w:rsidRPr="008528E6" w:rsidRDefault="00491BFD" w:rsidP="00A3515C">
      <w:pPr>
        <w:pStyle w:val="alphalist"/>
        <w:numPr>
          <w:ilvl w:val="0"/>
          <w:numId w:val="25"/>
        </w:numPr>
      </w:pPr>
      <w:r w:rsidRPr="008528E6">
        <w:t>$944,608</w:t>
      </w:r>
    </w:p>
    <w:p w14:paraId="7F06B897" w14:textId="77777777" w:rsidR="00491BFD" w:rsidRPr="008528E6" w:rsidRDefault="00491BFD" w:rsidP="002318A9">
      <w:pPr>
        <w:pStyle w:val="alphalist"/>
      </w:pPr>
      <w:r w:rsidRPr="008528E6">
        <w:t>$300,000</w:t>
      </w:r>
    </w:p>
    <w:p w14:paraId="3FE487D2" w14:textId="77777777" w:rsidR="00491BFD" w:rsidRPr="008528E6" w:rsidRDefault="00491BFD" w:rsidP="002318A9">
      <w:pPr>
        <w:pStyle w:val="alphalist"/>
      </w:pPr>
      <w:r w:rsidRPr="008528E6">
        <w:t>$875,034</w:t>
      </w:r>
    </w:p>
    <w:p w14:paraId="3D3B4CA5" w14:textId="77777777" w:rsidR="00491BFD" w:rsidRPr="008528E6" w:rsidRDefault="00491BFD" w:rsidP="002318A9">
      <w:pPr>
        <w:pStyle w:val="alphalist"/>
      </w:pPr>
      <w:r w:rsidRPr="008528E6">
        <w:t>$1,020,300</w:t>
      </w:r>
    </w:p>
    <w:p w14:paraId="26F8291D" w14:textId="77777777" w:rsidR="00491BFD" w:rsidRPr="00E073A5" w:rsidRDefault="00491BFD" w:rsidP="009070B6">
      <w:pPr>
        <w:pStyle w:val="Para1"/>
        <w:rPr>
          <w:color w:val="000000"/>
        </w:rPr>
      </w:pPr>
      <w:r w:rsidRPr="009070B6">
        <w:rPr>
          <w:color w:val="000000"/>
        </w:rPr>
        <w:t>Solution: A.</w:t>
      </w:r>
      <w:r w:rsidRPr="00E073A5">
        <w:rPr>
          <w:color w:val="000000"/>
        </w:rPr>
        <w:t xml:space="preserve"> Solve for FV, given PMT = 10,000, </w:t>
      </w:r>
      <w:r w:rsidRPr="00871B88">
        <w:rPr>
          <w:i/>
          <w:iCs/>
          <w:color w:val="000000"/>
        </w:rPr>
        <w:t>r</w:t>
      </w:r>
      <w:r w:rsidRPr="00E073A5">
        <w:rPr>
          <w:color w:val="000000"/>
        </w:rPr>
        <w:t xml:space="preserve"> = 7 percent, </w:t>
      </w:r>
      <w:r w:rsidRPr="00871B88">
        <w:rPr>
          <w:i/>
          <w:iCs/>
          <w:color w:val="000000"/>
        </w:rPr>
        <w:t>n</w:t>
      </w:r>
      <w:r w:rsidRPr="00E073A5">
        <w:rPr>
          <w:color w:val="000000"/>
        </w:rPr>
        <w:t xml:space="preserve"> = 30</w:t>
      </w:r>
    </w:p>
    <w:p w14:paraId="04078D84" w14:textId="77777777" w:rsidR="00F13527" w:rsidRDefault="00491BFD" w:rsidP="00E073A5">
      <w:pPr>
        <w:pStyle w:val="Para2"/>
      </w:pPr>
      <w:r w:rsidRPr="00E073A5">
        <w:t>Section 8.2 LO 5Moderate</w:t>
      </w:r>
    </w:p>
    <w:p w14:paraId="1AAA8876" w14:textId="7EE4875A" w:rsidR="00491BFD" w:rsidRPr="008528E6" w:rsidRDefault="00491BFD" w:rsidP="001E5633">
      <w:pPr>
        <w:pStyle w:val="NumberList"/>
        <w:keepNext/>
        <w:keepLines/>
      </w:pPr>
      <w:r>
        <w:lastRenderedPageBreak/>
        <w:t>You are</w:t>
      </w:r>
      <w:r w:rsidRPr="008528E6">
        <w:t xml:space="preserve"> given a choice of investing at 2.9</w:t>
      </w:r>
      <w:r w:rsidRPr="00562D4E">
        <w:t xml:space="preserve"> </w:t>
      </w:r>
      <w:r>
        <w:t>percent</w:t>
      </w:r>
      <w:r w:rsidRPr="008528E6">
        <w:t xml:space="preserve"> compounded semiannually or 2.85</w:t>
      </w:r>
      <w:r w:rsidRPr="00562D4E">
        <w:t xml:space="preserve"> </w:t>
      </w:r>
      <w:r>
        <w:t>percent</w:t>
      </w:r>
      <w:r w:rsidRPr="008528E6">
        <w:t xml:space="preserve"> compounded quarterly. Which of these choices will give </w:t>
      </w:r>
      <w:r>
        <w:t>you</w:t>
      </w:r>
      <w:r w:rsidRPr="008528E6">
        <w:t xml:space="preserve"> a better rate of return?</w:t>
      </w:r>
    </w:p>
    <w:p w14:paraId="1B41E924" w14:textId="77777777" w:rsidR="00491BFD" w:rsidRPr="008528E6" w:rsidRDefault="00491BFD" w:rsidP="00A3515C">
      <w:pPr>
        <w:pStyle w:val="alphalist"/>
        <w:keepNext/>
        <w:keepLines/>
        <w:numPr>
          <w:ilvl w:val="0"/>
          <w:numId w:val="26"/>
        </w:numPr>
      </w:pPr>
      <w:r w:rsidRPr="008528E6">
        <w:t>Compounding semiannually</w:t>
      </w:r>
    </w:p>
    <w:p w14:paraId="4A99CE7D" w14:textId="77777777" w:rsidR="00491BFD" w:rsidRPr="008528E6" w:rsidRDefault="00491BFD" w:rsidP="001E5633">
      <w:pPr>
        <w:pStyle w:val="alphalist"/>
        <w:keepNext/>
        <w:keepLines/>
      </w:pPr>
      <w:r w:rsidRPr="008528E6">
        <w:t>Compounding quarterly</w:t>
      </w:r>
    </w:p>
    <w:p w14:paraId="09936509" w14:textId="77777777" w:rsidR="00491BFD" w:rsidRPr="008528E6" w:rsidRDefault="00491BFD" w:rsidP="001E5633">
      <w:pPr>
        <w:pStyle w:val="alphalist"/>
        <w:keepNext/>
        <w:keepLines/>
      </w:pPr>
      <w:r>
        <w:t>C</w:t>
      </w:r>
      <w:r w:rsidRPr="008528E6">
        <w:t>annot be determined from the information</w:t>
      </w:r>
    </w:p>
    <w:p w14:paraId="7697B2A7" w14:textId="77777777" w:rsidR="00491BFD" w:rsidRPr="008528E6" w:rsidRDefault="00491BFD" w:rsidP="001E5633">
      <w:pPr>
        <w:pStyle w:val="alphalist"/>
        <w:keepNext/>
        <w:keepLines/>
      </w:pPr>
      <w:r>
        <w:t>Same rate for both</w:t>
      </w:r>
    </w:p>
    <w:p w14:paraId="34ADAD33" w14:textId="77777777" w:rsidR="00491BFD" w:rsidRPr="008528E6" w:rsidRDefault="00491BFD" w:rsidP="009070B6">
      <w:pPr>
        <w:pStyle w:val="Para1"/>
      </w:pPr>
      <w:r w:rsidRPr="009070B6">
        <w:rPr>
          <w:color w:val="000000"/>
        </w:rPr>
        <w:t xml:space="preserve">Solution: A. </w:t>
      </w:r>
      <w:r w:rsidRPr="009070B6">
        <w:rPr>
          <w:rFonts w:eastAsia="Times New Roman"/>
          <w:color w:val="000000"/>
        </w:rPr>
        <w:t xml:space="preserve">Solve for EAR, given </w:t>
      </w:r>
      <w:r w:rsidRPr="009070B6">
        <w:rPr>
          <w:rFonts w:eastAsia="Times New Roman"/>
          <w:i/>
          <w:color w:val="000000"/>
        </w:rPr>
        <w:t>r</w:t>
      </w:r>
      <w:r w:rsidRPr="009070B6">
        <w:rPr>
          <w:rFonts w:eastAsia="Times New Roman"/>
          <w:color w:val="000000"/>
        </w:rPr>
        <w:t xml:space="preserve"> and </w:t>
      </w:r>
      <w:r w:rsidRPr="009070B6">
        <w:rPr>
          <w:rFonts w:eastAsia="Times New Roman"/>
          <w:i/>
          <w:color w:val="000000"/>
        </w:rPr>
        <w:t>n</w:t>
      </w:r>
      <w:r w:rsidRPr="009070B6">
        <w:rPr>
          <w:rFonts w:eastAsia="Times New Roman"/>
          <w:color w:val="000000"/>
        </w:rPr>
        <w:t xml:space="preserve"> where </w:t>
      </w:r>
      <w:r w:rsidRPr="009070B6">
        <w:rPr>
          <w:rFonts w:eastAsia="Times New Roman"/>
          <w:i/>
          <w:color w:val="000000"/>
        </w:rPr>
        <w:t>r</w:t>
      </w:r>
      <w:r w:rsidRPr="009070B6">
        <w:rPr>
          <w:rFonts w:eastAsia="Times New Roman"/>
          <w:color w:val="000000"/>
        </w:rPr>
        <w:t xml:space="preserve"> = .029 and </w:t>
      </w:r>
      <w:r w:rsidRPr="009070B6">
        <w:rPr>
          <w:rFonts w:eastAsia="Times New Roman"/>
          <w:i/>
          <w:color w:val="000000"/>
        </w:rPr>
        <w:t>n</w:t>
      </w:r>
      <w:r w:rsidRPr="009070B6">
        <w:rPr>
          <w:rFonts w:eastAsia="Times New Roman"/>
          <w:color w:val="000000"/>
        </w:rPr>
        <w:t xml:space="preserve"> = 2 for the semiannual option and </w:t>
      </w:r>
      <w:r w:rsidRPr="009070B6">
        <w:rPr>
          <w:rFonts w:eastAsia="Times New Roman"/>
          <w:i/>
          <w:color w:val="000000"/>
        </w:rPr>
        <w:t>r</w:t>
      </w:r>
      <w:r w:rsidRPr="009070B6">
        <w:rPr>
          <w:rFonts w:eastAsia="Times New Roman"/>
          <w:color w:val="000000"/>
        </w:rPr>
        <w:t xml:space="preserve"> = 0.285 and </w:t>
      </w:r>
      <w:r w:rsidRPr="009070B6">
        <w:rPr>
          <w:rFonts w:eastAsia="Times New Roman"/>
          <w:i/>
          <w:color w:val="000000"/>
        </w:rPr>
        <w:t>n</w:t>
      </w:r>
      <w:r w:rsidRPr="009070B6">
        <w:rPr>
          <w:rFonts w:eastAsia="Times New Roman"/>
          <w:color w:val="000000"/>
        </w:rPr>
        <w:t xml:space="preserve"> = 4 for the quarterly option</w:t>
      </w:r>
    </w:p>
    <w:p w14:paraId="3AA27592" w14:textId="77777777" w:rsidR="00F13527" w:rsidRDefault="00491BFD" w:rsidP="00F13527">
      <w:pPr>
        <w:pStyle w:val="Para2"/>
      </w:pPr>
      <w:r w:rsidRPr="00F13527">
        <w:t>Section 8.4 LO 1 Moderate</w:t>
      </w:r>
    </w:p>
    <w:p w14:paraId="067E61CE" w14:textId="1872B26E" w:rsidR="00491BFD" w:rsidRPr="008528E6" w:rsidRDefault="00491BFD" w:rsidP="00023666">
      <w:pPr>
        <w:pStyle w:val="NumberList"/>
      </w:pPr>
      <w:r w:rsidRPr="008528E6">
        <w:t>The effective annual rate of 3</w:t>
      </w:r>
      <w:r w:rsidRPr="00562D4E">
        <w:t xml:space="preserve"> </w:t>
      </w:r>
      <w:r>
        <w:t>percent</w:t>
      </w:r>
      <w:r w:rsidRPr="008528E6">
        <w:t xml:space="preserve"> compounded semiannually is</w:t>
      </w:r>
      <w:r>
        <w:t xml:space="preserve"> ________.</w:t>
      </w:r>
    </w:p>
    <w:p w14:paraId="397AD515" w14:textId="77777777" w:rsidR="00491BFD" w:rsidRPr="008528E6" w:rsidRDefault="00491BFD" w:rsidP="00A3515C">
      <w:pPr>
        <w:pStyle w:val="alphalist"/>
        <w:numPr>
          <w:ilvl w:val="0"/>
          <w:numId w:val="27"/>
        </w:numPr>
      </w:pPr>
      <w:r w:rsidRPr="001F4BB9">
        <w:rPr>
          <w:rFonts w:eastAsia="Yu Mincho"/>
        </w:rPr>
        <w:t>3.0225</w:t>
      </w:r>
      <w:r w:rsidRPr="00562D4E">
        <w:t xml:space="preserve"> </w:t>
      </w:r>
      <w:r>
        <w:t>percent</w:t>
      </w:r>
    </w:p>
    <w:p w14:paraId="1497BFB7" w14:textId="77777777" w:rsidR="00F13527" w:rsidRDefault="00491BFD" w:rsidP="002318A9">
      <w:pPr>
        <w:pStyle w:val="alphalist"/>
        <w:rPr>
          <w:rFonts w:eastAsia="Yu Mincho"/>
        </w:rPr>
      </w:pPr>
      <w:r w:rsidRPr="008528E6">
        <w:rPr>
          <w:rFonts w:eastAsia="Yu Mincho"/>
        </w:rPr>
        <w:t>4.1020</w:t>
      </w:r>
      <w:r w:rsidRPr="00562D4E">
        <w:t xml:space="preserve"> </w:t>
      </w:r>
      <w:r>
        <w:t>percent</w:t>
      </w:r>
    </w:p>
    <w:p w14:paraId="21924229" w14:textId="77777777" w:rsidR="00F13527" w:rsidRDefault="00491BFD" w:rsidP="002318A9">
      <w:pPr>
        <w:pStyle w:val="alphalist"/>
        <w:rPr>
          <w:rFonts w:eastAsia="Yu Mincho"/>
        </w:rPr>
      </w:pPr>
      <w:r w:rsidRPr="008528E6">
        <w:rPr>
          <w:rFonts w:eastAsia="Yu Mincho"/>
        </w:rPr>
        <w:t>2.9051</w:t>
      </w:r>
      <w:r w:rsidRPr="00562D4E">
        <w:t xml:space="preserve"> </w:t>
      </w:r>
      <w:r>
        <w:t>percent</w:t>
      </w:r>
    </w:p>
    <w:p w14:paraId="54C97332" w14:textId="77777777" w:rsidR="00F13527" w:rsidRDefault="00491BFD" w:rsidP="002318A9">
      <w:pPr>
        <w:pStyle w:val="alphalist"/>
        <w:rPr>
          <w:rFonts w:eastAsia="Yu Mincho"/>
        </w:rPr>
      </w:pPr>
      <w:r w:rsidRPr="008528E6">
        <w:rPr>
          <w:rFonts w:eastAsia="Yu Mincho"/>
        </w:rPr>
        <w:t>3.2030</w:t>
      </w:r>
      <w:r w:rsidRPr="00562D4E">
        <w:t xml:space="preserve"> </w:t>
      </w:r>
      <w:r>
        <w:t>percent</w:t>
      </w:r>
    </w:p>
    <w:p w14:paraId="0761866D" w14:textId="0300E7CE" w:rsidR="00491BFD" w:rsidRPr="00E073A5" w:rsidRDefault="00491BFD" w:rsidP="00E073A5">
      <w:pPr>
        <w:pStyle w:val="Para1"/>
        <w:rPr>
          <w:color w:val="000000"/>
        </w:rPr>
      </w:pPr>
      <w:r w:rsidRPr="00E073A5">
        <w:rPr>
          <w:color w:val="000000"/>
        </w:rPr>
        <w:t xml:space="preserve">Solution: A. Solve for EAR, given </w:t>
      </w:r>
      <w:r w:rsidRPr="00871B88">
        <w:rPr>
          <w:i/>
          <w:iCs/>
          <w:color w:val="000000"/>
        </w:rPr>
        <w:t>r</w:t>
      </w:r>
      <w:r w:rsidRPr="00E073A5">
        <w:rPr>
          <w:color w:val="000000"/>
        </w:rPr>
        <w:t xml:space="preserve"> = .03 and </w:t>
      </w:r>
      <w:r w:rsidRPr="00871B88">
        <w:rPr>
          <w:i/>
          <w:iCs/>
          <w:color w:val="000000"/>
        </w:rPr>
        <w:t>n</w:t>
      </w:r>
      <w:r w:rsidRPr="00E073A5">
        <w:rPr>
          <w:color w:val="000000"/>
        </w:rPr>
        <w:t xml:space="preserve"> = 2</w:t>
      </w:r>
    </w:p>
    <w:p w14:paraId="436EC1DD" w14:textId="77777777" w:rsidR="00491BFD" w:rsidRPr="00F13527" w:rsidRDefault="00491BFD" w:rsidP="00F13527">
      <w:pPr>
        <w:pStyle w:val="Para2"/>
      </w:pPr>
      <w:r w:rsidRPr="00F13527">
        <w:t>Section 8.4 LO 1 Moderate</w:t>
      </w:r>
    </w:p>
    <w:p w14:paraId="02B3E20D" w14:textId="0333F158" w:rsidR="00491BFD" w:rsidRPr="008528E6" w:rsidRDefault="00491BFD" w:rsidP="00023666">
      <w:pPr>
        <w:pStyle w:val="NumberList"/>
      </w:pPr>
      <w:r w:rsidRPr="008528E6">
        <w:t xml:space="preserve">How much more will $1,230 be worth at the end of </w:t>
      </w:r>
      <w:r>
        <w:t>5</w:t>
      </w:r>
      <w:r w:rsidRPr="008528E6">
        <w:t xml:space="preserve"> years if it is invested at 5</w:t>
      </w:r>
      <w:r w:rsidRPr="00562D4E">
        <w:t xml:space="preserve"> </w:t>
      </w:r>
      <w:r>
        <w:t>percent</w:t>
      </w:r>
      <w:r w:rsidRPr="008528E6">
        <w:t xml:space="preserve"> compounded semiannually as compared to being invested at 5</w:t>
      </w:r>
      <w:r w:rsidRPr="00562D4E">
        <w:t xml:space="preserve"> </w:t>
      </w:r>
      <w:r>
        <w:t>percent</w:t>
      </w:r>
      <w:r w:rsidRPr="008528E6">
        <w:t xml:space="preserve"> annually? Note that the question is asking for the incremental amount above that of the result of the annually compounded amount.</w:t>
      </w:r>
    </w:p>
    <w:p w14:paraId="49F3C42B" w14:textId="77777777" w:rsidR="00491BFD" w:rsidRPr="008528E6" w:rsidRDefault="00491BFD" w:rsidP="00A3515C">
      <w:pPr>
        <w:pStyle w:val="alphalist"/>
        <w:numPr>
          <w:ilvl w:val="0"/>
          <w:numId w:val="28"/>
        </w:numPr>
      </w:pPr>
      <w:r w:rsidRPr="008528E6">
        <w:t>$5.20</w:t>
      </w:r>
    </w:p>
    <w:p w14:paraId="27B98F59" w14:textId="77777777" w:rsidR="00491BFD" w:rsidRPr="008528E6" w:rsidRDefault="00491BFD" w:rsidP="002318A9">
      <w:pPr>
        <w:pStyle w:val="alphalist"/>
      </w:pPr>
      <w:r w:rsidRPr="008528E6">
        <w:t>$4.67</w:t>
      </w:r>
    </w:p>
    <w:p w14:paraId="14BD1F21" w14:textId="77777777" w:rsidR="00491BFD" w:rsidRPr="008528E6" w:rsidRDefault="00491BFD" w:rsidP="002318A9">
      <w:pPr>
        <w:pStyle w:val="alphalist"/>
      </w:pPr>
      <w:r w:rsidRPr="008528E6">
        <w:t>$3.96</w:t>
      </w:r>
    </w:p>
    <w:p w14:paraId="365FE7A4" w14:textId="77777777" w:rsidR="00491BFD" w:rsidRPr="008528E6" w:rsidRDefault="00491BFD" w:rsidP="002318A9">
      <w:pPr>
        <w:pStyle w:val="alphalist"/>
      </w:pPr>
      <w:r w:rsidRPr="008528E6">
        <w:t>$8.02</w:t>
      </w:r>
    </w:p>
    <w:p w14:paraId="18465054" w14:textId="77777777" w:rsidR="00491BFD" w:rsidRPr="008528E6" w:rsidRDefault="00491BFD" w:rsidP="009070B6">
      <w:pPr>
        <w:pStyle w:val="Para1"/>
      </w:pPr>
      <w:r w:rsidRPr="009070B6">
        <w:rPr>
          <w:color w:val="000000"/>
        </w:rPr>
        <w:t xml:space="preserve">Solution: B. Solve for FV, given PV = 1,230, </w:t>
      </w:r>
      <w:r w:rsidRPr="009070B6">
        <w:rPr>
          <w:i/>
          <w:color w:val="000000"/>
        </w:rPr>
        <w:t>n</w:t>
      </w:r>
      <w:r w:rsidRPr="009070B6">
        <w:rPr>
          <w:color w:val="000000"/>
        </w:rPr>
        <w:t xml:space="preserve"> = 5, </w:t>
      </w:r>
      <w:r w:rsidRPr="009070B6">
        <w:rPr>
          <w:i/>
          <w:color w:val="000000"/>
        </w:rPr>
        <w:t>r</w:t>
      </w:r>
      <w:r w:rsidRPr="009070B6">
        <w:rPr>
          <w:color w:val="000000"/>
        </w:rPr>
        <w:t xml:space="preserve"> = .05 and for FV, given PV = 1,230, </w:t>
      </w:r>
      <w:r w:rsidRPr="009070B6">
        <w:rPr>
          <w:i/>
          <w:color w:val="000000"/>
        </w:rPr>
        <w:t>n</w:t>
      </w:r>
      <w:r w:rsidRPr="009070B6">
        <w:rPr>
          <w:color w:val="000000"/>
        </w:rPr>
        <w:t xml:space="preserve"> = 10, </w:t>
      </w:r>
      <w:r w:rsidRPr="009070B6">
        <w:rPr>
          <w:i/>
          <w:color w:val="000000"/>
        </w:rPr>
        <w:t>r</w:t>
      </w:r>
      <w:r w:rsidRPr="009070B6">
        <w:rPr>
          <w:color w:val="000000"/>
        </w:rPr>
        <w:t xml:space="preserve"> = 0.25. Then compare results.</w:t>
      </w:r>
    </w:p>
    <w:p w14:paraId="617CADBF" w14:textId="77777777" w:rsidR="00F13527" w:rsidRDefault="00491BFD" w:rsidP="00F13527">
      <w:pPr>
        <w:pStyle w:val="Para2"/>
      </w:pPr>
      <w:r w:rsidRPr="00F13527">
        <w:t>Section 8.4 LO 1 Moderate</w:t>
      </w:r>
    </w:p>
    <w:p w14:paraId="111A4074" w14:textId="7ABE661A" w:rsidR="00F13527" w:rsidRDefault="00491BFD" w:rsidP="00023666">
      <w:pPr>
        <w:pStyle w:val="NumberList"/>
      </w:pPr>
      <w:r w:rsidRPr="008528E6">
        <w:t>What is the future value of annual payments of $3,000 for 15 years at 2</w:t>
      </w:r>
      <w:r w:rsidRPr="00562D4E">
        <w:t xml:space="preserve"> </w:t>
      </w:r>
      <w:r>
        <w:t>percent</w:t>
      </w:r>
      <w:r w:rsidRPr="008528E6">
        <w:t>?</w:t>
      </w:r>
    </w:p>
    <w:p w14:paraId="3E5AAF34" w14:textId="4F552932" w:rsidR="00491BFD" w:rsidRPr="008528E6" w:rsidRDefault="00491BFD" w:rsidP="00A3515C">
      <w:pPr>
        <w:pStyle w:val="alphalist"/>
        <w:numPr>
          <w:ilvl w:val="0"/>
          <w:numId w:val="29"/>
        </w:numPr>
      </w:pPr>
      <w:r w:rsidRPr="008528E6">
        <w:t>$45,000</w:t>
      </w:r>
    </w:p>
    <w:p w14:paraId="38002A2B" w14:textId="77777777" w:rsidR="00491BFD" w:rsidRPr="008528E6" w:rsidRDefault="00491BFD" w:rsidP="002318A9">
      <w:pPr>
        <w:pStyle w:val="alphalist"/>
      </w:pPr>
      <w:r w:rsidRPr="008528E6">
        <w:t>$62,010</w:t>
      </w:r>
    </w:p>
    <w:p w14:paraId="795E8A03" w14:textId="77777777" w:rsidR="00491BFD" w:rsidRPr="008528E6" w:rsidRDefault="00491BFD" w:rsidP="002318A9">
      <w:pPr>
        <w:pStyle w:val="alphalist"/>
      </w:pPr>
      <w:r w:rsidRPr="008528E6">
        <w:t>$51,880</w:t>
      </w:r>
    </w:p>
    <w:p w14:paraId="3AE17F7D" w14:textId="77777777" w:rsidR="00491BFD" w:rsidRPr="008528E6" w:rsidRDefault="00491BFD" w:rsidP="002318A9">
      <w:pPr>
        <w:pStyle w:val="alphalist"/>
      </w:pPr>
      <w:r w:rsidRPr="008528E6">
        <w:t>$85,300</w:t>
      </w:r>
    </w:p>
    <w:p w14:paraId="38C30BC6" w14:textId="77777777" w:rsidR="00491BFD" w:rsidRPr="00E073A5" w:rsidRDefault="00491BFD" w:rsidP="009070B6">
      <w:pPr>
        <w:pStyle w:val="Para1"/>
        <w:rPr>
          <w:color w:val="000000"/>
        </w:rPr>
      </w:pPr>
      <w:r w:rsidRPr="009070B6">
        <w:rPr>
          <w:color w:val="000000"/>
        </w:rPr>
        <w:t xml:space="preserve">Solution: C. </w:t>
      </w:r>
      <w:r w:rsidRPr="00E073A5">
        <w:rPr>
          <w:color w:val="000000"/>
        </w:rPr>
        <w:t xml:space="preserve">Solve for FV, given PMT = 3,000, </w:t>
      </w:r>
      <w:r w:rsidRPr="00871B88">
        <w:rPr>
          <w:i/>
          <w:iCs/>
          <w:color w:val="000000"/>
        </w:rPr>
        <w:t>n</w:t>
      </w:r>
      <w:r w:rsidRPr="00E073A5">
        <w:rPr>
          <w:color w:val="000000"/>
        </w:rPr>
        <w:t xml:space="preserve"> = 15, </w:t>
      </w:r>
      <w:r w:rsidRPr="00871B88">
        <w:rPr>
          <w:i/>
          <w:iCs/>
          <w:color w:val="000000"/>
        </w:rPr>
        <w:t>r</w:t>
      </w:r>
      <w:r w:rsidRPr="00E073A5">
        <w:rPr>
          <w:color w:val="000000"/>
        </w:rPr>
        <w:t xml:space="preserve"> = 2 percent</w:t>
      </w:r>
    </w:p>
    <w:p w14:paraId="4ED27D8A" w14:textId="77777777" w:rsidR="00F13527" w:rsidRDefault="00491BFD" w:rsidP="00F13527">
      <w:pPr>
        <w:pStyle w:val="Para2"/>
      </w:pPr>
      <w:r w:rsidRPr="00F13527">
        <w:t>Section 8.5 LO 2 Easy</w:t>
      </w:r>
    </w:p>
    <w:p w14:paraId="0A499337" w14:textId="755FE8EF" w:rsidR="00491BFD" w:rsidRPr="008528E6" w:rsidRDefault="00491BFD" w:rsidP="00023666">
      <w:pPr>
        <w:pStyle w:val="NumberList"/>
        <w:keepNext/>
        <w:keepLines/>
      </w:pPr>
      <w:r w:rsidRPr="008528E6">
        <w:lastRenderedPageBreak/>
        <w:t xml:space="preserve">How much must </w:t>
      </w:r>
      <w:r>
        <w:t>you</w:t>
      </w:r>
      <w:r w:rsidRPr="008528E6">
        <w:t xml:space="preserve"> pay annually to amortize a $30,000 car loan at 8</w:t>
      </w:r>
      <w:r w:rsidRPr="00562D4E">
        <w:t xml:space="preserve"> </w:t>
      </w:r>
      <w:r>
        <w:t>percent</w:t>
      </w:r>
      <w:r w:rsidRPr="008528E6">
        <w:t xml:space="preserve"> over the next </w:t>
      </w:r>
      <w:r>
        <w:t>5</w:t>
      </w:r>
      <w:r w:rsidRPr="008528E6">
        <w:t xml:space="preserve"> years?</w:t>
      </w:r>
    </w:p>
    <w:p w14:paraId="43A14D4B" w14:textId="77777777" w:rsidR="00491BFD" w:rsidRPr="008528E6" w:rsidRDefault="00491BFD" w:rsidP="00A3515C">
      <w:pPr>
        <w:pStyle w:val="alphalist"/>
        <w:keepNext/>
        <w:keepLines/>
        <w:numPr>
          <w:ilvl w:val="0"/>
          <w:numId w:val="30"/>
        </w:numPr>
      </w:pPr>
      <w:r w:rsidRPr="008528E6">
        <w:t>$6,000</w:t>
      </w:r>
    </w:p>
    <w:p w14:paraId="1E1F0573" w14:textId="77777777" w:rsidR="00491BFD" w:rsidRPr="008528E6" w:rsidRDefault="00491BFD" w:rsidP="001E5633">
      <w:pPr>
        <w:pStyle w:val="alphalist"/>
        <w:keepNext/>
        <w:keepLines/>
      </w:pPr>
      <w:r w:rsidRPr="008528E6">
        <w:t>$8,250</w:t>
      </w:r>
    </w:p>
    <w:p w14:paraId="7BDE36A0" w14:textId="77777777" w:rsidR="00F13527" w:rsidRDefault="00491BFD" w:rsidP="001E5633">
      <w:pPr>
        <w:pStyle w:val="alphalist"/>
        <w:keepNext/>
        <w:keepLines/>
        <w:rPr>
          <w:rFonts w:eastAsia="Calibri"/>
        </w:rPr>
      </w:pPr>
      <w:r w:rsidRPr="008528E6">
        <w:rPr>
          <w:rFonts w:eastAsia="Calibri"/>
        </w:rPr>
        <w:t>$6,975</w:t>
      </w:r>
    </w:p>
    <w:p w14:paraId="2E73AFAD" w14:textId="37275B16" w:rsidR="00491BFD" w:rsidRPr="008528E6" w:rsidRDefault="00491BFD" w:rsidP="001E5633">
      <w:pPr>
        <w:pStyle w:val="alphalist"/>
        <w:keepNext/>
        <w:keepLines/>
      </w:pPr>
      <w:r w:rsidRPr="008528E6">
        <w:rPr>
          <w:rFonts w:eastAsia="Calibri"/>
        </w:rPr>
        <w:t>$7,514</w:t>
      </w:r>
    </w:p>
    <w:p w14:paraId="27273F3D" w14:textId="77777777" w:rsidR="00491BFD" w:rsidRPr="009070B6" w:rsidRDefault="00491BFD" w:rsidP="009070B6">
      <w:pPr>
        <w:pStyle w:val="Para1"/>
      </w:pPr>
      <w:r w:rsidRPr="009070B6">
        <w:rPr>
          <w:color w:val="000000"/>
        </w:rPr>
        <w:t xml:space="preserve">Solution: D. Solve for PMT, given PV = 30,000, </w:t>
      </w:r>
      <w:r w:rsidRPr="009070B6">
        <w:rPr>
          <w:i/>
          <w:color w:val="000000"/>
        </w:rPr>
        <w:t>n</w:t>
      </w:r>
      <w:r w:rsidRPr="009070B6">
        <w:rPr>
          <w:color w:val="000000"/>
        </w:rPr>
        <w:t xml:space="preserve"> = 5, </w:t>
      </w:r>
      <w:r w:rsidRPr="009070B6">
        <w:rPr>
          <w:i/>
          <w:color w:val="000000"/>
        </w:rPr>
        <w:t>r</w:t>
      </w:r>
      <w:r w:rsidRPr="009070B6">
        <w:rPr>
          <w:color w:val="000000"/>
        </w:rPr>
        <w:t xml:space="preserve"> = 8 percent</w:t>
      </w:r>
    </w:p>
    <w:p w14:paraId="7BB280BD" w14:textId="77777777" w:rsidR="00F13527" w:rsidRDefault="00491BFD" w:rsidP="00F13527">
      <w:pPr>
        <w:pStyle w:val="Para2"/>
      </w:pPr>
      <w:r w:rsidRPr="00F13527">
        <w:t>Section 8.5 LO 4 Moderate</w:t>
      </w:r>
    </w:p>
    <w:p w14:paraId="77D8E475" w14:textId="7C26E880" w:rsidR="00491BFD" w:rsidRDefault="00491BFD" w:rsidP="00491BFD">
      <w:pPr>
        <w:pStyle w:val="Heading1"/>
      </w:pPr>
      <w:r>
        <w:t>Problems</w:t>
      </w:r>
    </w:p>
    <w:p w14:paraId="56C15E34" w14:textId="6FD6DD2E" w:rsidR="00491BFD" w:rsidRDefault="00491BFD" w:rsidP="00A3515C">
      <w:pPr>
        <w:pStyle w:val="NumberList"/>
        <w:numPr>
          <w:ilvl w:val="0"/>
          <w:numId w:val="34"/>
        </w:numPr>
        <w:ind w:left="360"/>
      </w:pPr>
      <w:r>
        <w:t>Solve for the future value of $1,300 after 1 year invested at 4</w:t>
      </w:r>
      <w:r w:rsidRPr="00023666">
        <w:rPr>
          <w:rFonts w:cstheme="minorHAnsi"/>
        </w:rPr>
        <w:t xml:space="preserve"> percent</w:t>
      </w:r>
      <w:r>
        <w:t xml:space="preserve"> if compounding is a) annual, b) semiannual, c) quarterly, and d) monthly.</w:t>
      </w:r>
    </w:p>
    <w:p w14:paraId="206584C3" w14:textId="77777777" w:rsidR="00491BFD" w:rsidRPr="00491BFD" w:rsidRDefault="00491BFD" w:rsidP="009070B6">
      <w:pPr>
        <w:pStyle w:val="Para1"/>
      </w:pPr>
      <w:r w:rsidRPr="009070B6">
        <w:rPr>
          <w:rFonts w:cs="Calibri"/>
          <w:color w:val="000000"/>
        </w:rPr>
        <w:t xml:space="preserve">Solution: Solve for FV, given PV = 1,300 and using </w:t>
      </w:r>
      <w:r w:rsidRPr="009070B6">
        <w:rPr>
          <w:rFonts w:cs="Calibri"/>
          <w:i/>
          <w:color w:val="000000"/>
        </w:rPr>
        <w:t>r</w:t>
      </w:r>
      <w:r w:rsidRPr="009070B6">
        <w:rPr>
          <w:rFonts w:cs="Calibri"/>
          <w:color w:val="000000"/>
        </w:rPr>
        <w:t xml:space="preserve"> = .04 divided by 1, 2, 4, and 12 successively. a) 1,352, b) 1,352.52, c) 1,352.78, d) 1,352.96</w:t>
      </w:r>
    </w:p>
    <w:p w14:paraId="03C0F180" w14:textId="77777777" w:rsidR="00F13527" w:rsidRDefault="00491BFD" w:rsidP="00F13527">
      <w:pPr>
        <w:pStyle w:val="Para2"/>
      </w:pPr>
      <w:r w:rsidRPr="00F13527">
        <w:t>Section 8.4 LO 1 Moderate</w:t>
      </w:r>
    </w:p>
    <w:p w14:paraId="2DCD2115" w14:textId="293B081B" w:rsidR="00491BFD" w:rsidRDefault="00491BFD" w:rsidP="00023666">
      <w:pPr>
        <w:pStyle w:val="NumberList"/>
      </w:pPr>
      <w:r>
        <w:t>Solve for the present value of $21,500 one year into the future invested at 3</w:t>
      </w:r>
      <w:r w:rsidRPr="00C354E6">
        <w:rPr>
          <w:rFonts w:cstheme="minorHAnsi"/>
        </w:rPr>
        <w:t xml:space="preserve"> </w:t>
      </w:r>
      <w:r>
        <w:rPr>
          <w:rFonts w:cstheme="minorHAnsi"/>
        </w:rPr>
        <w:t>percent</w:t>
      </w:r>
      <w:r>
        <w:t xml:space="preserve"> if compounding is a) annual, b) semiannual, c) quarterly, and d) monthly.</w:t>
      </w:r>
    </w:p>
    <w:p w14:paraId="317AF50D" w14:textId="77777777" w:rsidR="00491BFD" w:rsidRDefault="00491BFD" w:rsidP="009070B6">
      <w:pPr>
        <w:pStyle w:val="Para1"/>
      </w:pPr>
      <w:r w:rsidRPr="009070B6">
        <w:rPr>
          <w:rFonts w:cs="Calibri"/>
        </w:rPr>
        <w:t xml:space="preserve">Solution: Solve for PV, given FV = 21,500 and using </w:t>
      </w:r>
      <w:r w:rsidRPr="009070B6">
        <w:rPr>
          <w:rFonts w:cs="Calibri"/>
          <w:i/>
        </w:rPr>
        <w:t>r</w:t>
      </w:r>
      <w:r w:rsidRPr="009070B6">
        <w:rPr>
          <w:rFonts w:cs="Calibri"/>
        </w:rPr>
        <w:t xml:space="preserve"> =.03 divided by 1, 2, 4, and 12 successively. a) 2,575, b) 2,575.56, c) 2,575.85, d) 2,576.04</w:t>
      </w:r>
    </w:p>
    <w:p w14:paraId="650D1930" w14:textId="77777777" w:rsidR="00F13527" w:rsidRDefault="00491BFD" w:rsidP="00F13527">
      <w:pPr>
        <w:pStyle w:val="Para2"/>
      </w:pPr>
      <w:r w:rsidRPr="00F13527">
        <w:t>Section 8.4 LO 1 Moderate</w:t>
      </w:r>
    </w:p>
    <w:p w14:paraId="5336E5DF" w14:textId="58B2CEB2" w:rsidR="00491BFD" w:rsidRDefault="00491BFD" w:rsidP="00023666">
      <w:pPr>
        <w:pStyle w:val="NumberList"/>
      </w:pPr>
      <w:r>
        <w:t>What is the effective annual rate of 3</w:t>
      </w:r>
      <w:r w:rsidRPr="00EB5219">
        <w:rPr>
          <w:rFonts w:cstheme="minorHAnsi"/>
        </w:rPr>
        <w:t xml:space="preserve"> </w:t>
      </w:r>
      <w:r>
        <w:rPr>
          <w:rFonts w:cstheme="minorHAnsi"/>
        </w:rPr>
        <w:t>percent</w:t>
      </w:r>
      <w:r>
        <w:t xml:space="preserve"> compounded a) annually, b) semiannually, c) quarterly, and d) monthly?</w:t>
      </w:r>
    </w:p>
    <w:p w14:paraId="7C1D6B22" w14:textId="77777777" w:rsidR="00491BFD" w:rsidRPr="00E073A5" w:rsidRDefault="00491BFD" w:rsidP="00E073A5">
      <w:pPr>
        <w:pStyle w:val="Para1"/>
        <w:rPr>
          <w:color w:val="000000"/>
        </w:rPr>
      </w:pPr>
      <w:r w:rsidRPr="00E073A5">
        <w:rPr>
          <w:color w:val="000000"/>
        </w:rPr>
        <w:t xml:space="preserve">Solution: Solve for EAR, given </w:t>
      </w:r>
      <w:r w:rsidRPr="00871B88">
        <w:rPr>
          <w:i/>
          <w:iCs/>
          <w:color w:val="000000"/>
        </w:rPr>
        <w:t>r</w:t>
      </w:r>
      <w:r w:rsidRPr="00E073A5">
        <w:rPr>
          <w:color w:val="000000"/>
        </w:rPr>
        <w:t xml:space="preserve"> = .03 and varying </w:t>
      </w:r>
      <w:r w:rsidRPr="00871B88">
        <w:rPr>
          <w:i/>
          <w:iCs/>
          <w:color w:val="000000"/>
        </w:rPr>
        <w:t>n</w:t>
      </w:r>
      <w:r w:rsidRPr="00E073A5">
        <w:rPr>
          <w:color w:val="000000"/>
        </w:rPr>
        <w:t xml:space="preserve"> among 1, 2, 4, and 12. a) .03, b) .03225, c) .03339, d) .030416</w:t>
      </w:r>
    </w:p>
    <w:p w14:paraId="181A8ECD" w14:textId="77777777" w:rsidR="00F13527" w:rsidRDefault="00491BFD" w:rsidP="00F13527">
      <w:pPr>
        <w:pStyle w:val="Para2"/>
      </w:pPr>
      <w:r w:rsidRPr="00F13527">
        <w:t>Section 8.4 LO 1 Moderate</w:t>
      </w:r>
    </w:p>
    <w:p w14:paraId="49E2EBBC" w14:textId="5EB0692A" w:rsidR="00491BFD" w:rsidRPr="00474F9D" w:rsidRDefault="00491BFD" w:rsidP="00023666">
      <w:pPr>
        <w:pStyle w:val="NumberList"/>
      </w:pPr>
      <w:r>
        <w:t>If you want to convert $10,000 today into an annual annuity payment over the next 5 years, what would that payment be at a) 3</w:t>
      </w:r>
      <w:r w:rsidRPr="00493247">
        <w:rPr>
          <w:rFonts w:cstheme="minorHAnsi"/>
        </w:rPr>
        <w:t xml:space="preserve"> </w:t>
      </w:r>
      <w:r>
        <w:rPr>
          <w:rFonts w:cstheme="minorHAnsi"/>
        </w:rPr>
        <w:t>percent</w:t>
      </w:r>
      <w:r>
        <w:t xml:space="preserve"> interest, b) 4</w:t>
      </w:r>
      <w:r w:rsidRPr="00493247">
        <w:rPr>
          <w:rFonts w:cstheme="minorHAnsi"/>
        </w:rPr>
        <w:t xml:space="preserve"> </w:t>
      </w:r>
      <w:r>
        <w:rPr>
          <w:rFonts w:cstheme="minorHAnsi"/>
        </w:rPr>
        <w:t>percent</w:t>
      </w:r>
      <w:r>
        <w:t xml:space="preserve"> interest, and c) 5</w:t>
      </w:r>
      <w:r w:rsidRPr="00493247">
        <w:rPr>
          <w:rFonts w:cstheme="minorHAnsi"/>
        </w:rPr>
        <w:t xml:space="preserve"> </w:t>
      </w:r>
      <w:r>
        <w:rPr>
          <w:rFonts w:cstheme="minorHAnsi"/>
        </w:rPr>
        <w:t>percent</w:t>
      </w:r>
      <w:r>
        <w:t xml:space="preserve"> interest?</w:t>
      </w:r>
    </w:p>
    <w:p w14:paraId="217A57CD" w14:textId="77777777" w:rsidR="00491BFD" w:rsidRPr="00E073A5" w:rsidRDefault="00491BFD" w:rsidP="00E073A5">
      <w:pPr>
        <w:pStyle w:val="Para1"/>
        <w:rPr>
          <w:color w:val="000000"/>
        </w:rPr>
      </w:pPr>
      <w:r w:rsidRPr="00E073A5">
        <w:rPr>
          <w:color w:val="000000"/>
        </w:rPr>
        <w:t xml:space="preserve">Solution: Solve for PMT, given PV = 10,000, </w:t>
      </w:r>
      <w:r w:rsidRPr="00871B88">
        <w:rPr>
          <w:i/>
          <w:iCs/>
          <w:color w:val="000000"/>
        </w:rPr>
        <w:t>n</w:t>
      </w:r>
      <w:r w:rsidRPr="00E073A5">
        <w:rPr>
          <w:color w:val="000000"/>
        </w:rPr>
        <w:t xml:space="preserve"> = 5 and varying </w:t>
      </w:r>
      <w:r w:rsidRPr="00871B88">
        <w:rPr>
          <w:i/>
          <w:iCs/>
          <w:color w:val="000000"/>
        </w:rPr>
        <w:t>r</w:t>
      </w:r>
      <w:r w:rsidRPr="00E073A5">
        <w:rPr>
          <w:color w:val="000000"/>
        </w:rPr>
        <w:t xml:space="preserve"> from 3 percent to 5 percent. a) 2,183.55, b) 2,246.27, c) 2,309.75</w:t>
      </w:r>
    </w:p>
    <w:p w14:paraId="64C8019D" w14:textId="77777777" w:rsidR="00F13527" w:rsidRDefault="00491BFD" w:rsidP="00F13527">
      <w:pPr>
        <w:pStyle w:val="Para2"/>
      </w:pPr>
      <w:r w:rsidRPr="00F13527">
        <w:t>Section 8.5 LO 2 Moderate</w:t>
      </w:r>
    </w:p>
    <w:p w14:paraId="515DC944" w14:textId="30BF5CAE" w:rsidR="00491BFD" w:rsidRDefault="00491BFD" w:rsidP="00023666">
      <w:pPr>
        <w:pStyle w:val="NumberList"/>
      </w:pPr>
      <w:r>
        <w:t>What would the present value be of an annual annuity payment of $2,500 over 7 years at an interest rate of a) 6</w:t>
      </w:r>
      <w:r w:rsidRPr="005C5C74">
        <w:rPr>
          <w:rFonts w:cstheme="minorHAnsi"/>
        </w:rPr>
        <w:t xml:space="preserve"> </w:t>
      </w:r>
      <w:r>
        <w:rPr>
          <w:rFonts w:cstheme="minorHAnsi"/>
        </w:rPr>
        <w:t>percent</w:t>
      </w:r>
      <w:r>
        <w:t>, b) 7</w:t>
      </w:r>
      <w:r w:rsidRPr="005C5C74">
        <w:rPr>
          <w:rFonts w:cstheme="minorHAnsi"/>
        </w:rPr>
        <w:t xml:space="preserve"> </w:t>
      </w:r>
      <w:r>
        <w:rPr>
          <w:rFonts w:cstheme="minorHAnsi"/>
        </w:rPr>
        <w:t>percent</w:t>
      </w:r>
      <w:r>
        <w:t>, and c) 8</w:t>
      </w:r>
      <w:r w:rsidRPr="005C5C74">
        <w:rPr>
          <w:rFonts w:cstheme="minorHAnsi"/>
        </w:rPr>
        <w:t xml:space="preserve"> </w:t>
      </w:r>
      <w:r>
        <w:rPr>
          <w:rFonts w:cstheme="minorHAnsi"/>
        </w:rPr>
        <w:t>percent</w:t>
      </w:r>
      <w:r>
        <w:t>?</w:t>
      </w:r>
    </w:p>
    <w:p w14:paraId="15FF158A" w14:textId="77777777" w:rsidR="00491BFD" w:rsidRPr="00E073A5" w:rsidRDefault="00491BFD" w:rsidP="00E073A5">
      <w:pPr>
        <w:pStyle w:val="Para1"/>
        <w:rPr>
          <w:color w:val="000000"/>
        </w:rPr>
      </w:pPr>
      <w:r w:rsidRPr="00E073A5">
        <w:rPr>
          <w:color w:val="000000"/>
        </w:rPr>
        <w:t xml:space="preserve">Solution: Solve for PV, given PMT = 2,500, </w:t>
      </w:r>
      <w:r w:rsidRPr="00871B88">
        <w:rPr>
          <w:i/>
          <w:iCs/>
          <w:color w:val="000000"/>
        </w:rPr>
        <w:t>n</w:t>
      </w:r>
      <w:r w:rsidRPr="00E073A5">
        <w:rPr>
          <w:color w:val="000000"/>
        </w:rPr>
        <w:t xml:space="preserve"> = 7 and varying </w:t>
      </w:r>
      <w:r w:rsidRPr="00871B88">
        <w:rPr>
          <w:i/>
          <w:iCs/>
          <w:color w:val="000000"/>
        </w:rPr>
        <w:t>r</w:t>
      </w:r>
      <w:r w:rsidRPr="00E073A5">
        <w:rPr>
          <w:color w:val="000000"/>
        </w:rPr>
        <w:t xml:space="preserve"> from 6 percent to 8 percent. a) 13,956, b) 13, 473, c) 13,016</w:t>
      </w:r>
    </w:p>
    <w:p w14:paraId="677C1FC2" w14:textId="77777777" w:rsidR="00F13527" w:rsidRDefault="00491BFD" w:rsidP="00F13527">
      <w:pPr>
        <w:pStyle w:val="Para2"/>
      </w:pPr>
      <w:r w:rsidRPr="00F13527">
        <w:t>Section 8.5 LO 2 Moderate</w:t>
      </w:r>
    </w:p>
    <w:p w14:paraId="63B7319C" w14:textId="385352AF" w:rsidR="00491BFD" w:rsidRDefault="00491BFD" w:rsidP="00023666">
      <w:pPr>
        <w:pStyle w:val="NumberList"/>
      </w:pPr>
      <w:r>
        <w:lastRenderedPageBreak/>
        <w:t>What is the future value of annual annuity payments of $1,125 over the next 12 years at interest rates of a) 2</w:t>
      </w:r>
      <w:r w:rsidRPr="00391DF8">
        <w:rPr>
          <w:rFonts w:cstheme="minorHAnsi"/>
        </w:rPr>
        <w:t xml:space="preserve"> </w:t>
      </w:r>
      <w:r>
        <w:rPr>
          <w:rFonts w:cstheme="minorHAnsi"/>
        </w:rPr>
        <w:t>percent</w:t>
      </w:r>
      <w:r>
        <w:t>, b) 3</w:t>
      </w:r>
      <w:r w:rsidRPr="00391DF8">
        <w:rPr>
          <w:rFonts w:cstheme="minorHAnsi"/>
        </w:rPr>
        <w:t xml:space="preserve"> </w:t>
      </w:r>
      <w:r>
        <w:rPr>
          <w:rFonts w:cstheme="minorHAnsi"/>
        </w:rPr>
        <w:t>percent</w:t>
      </w:r>
      <w:r>
        <w:t>, and c) 4</w:t>
      </w:r>
      <w:r w:rsidRPr="00391DF8">
        <w:rPr>
          <w:rFonts w:cstheme="minorHAnsi"/>
        </w:rPr>
        <w:t xml:space="preserve"> </w:t>
      </w:r>
      <w:r>
        <w:rPr>
          <w:rFonts w:cstheme="minorHAnsi"/>
        </w:rPr>
        <w:t>percent</w:t>
      </w:r>
      <w:r>
        <w:t>?</w:t>
      </w:r>
    </w:p>
    <w:p w14:paraId="05F71993" w14:textId="77777777" w:rsidR="00491BFD" w:rsidRPr="00E073A5" w:rsidRDefault="00491BFD" w:rsidP="00E073A5">
      <w:pPr>
        <w:pStyle w:val="Para1"/>
        <w:rPr>
          <w:color w:val="000000"/>
        </w:rPr>
      </w:pPr>
      <w:r w:rsidRPr="00E073A5">
        <w:rPr>
          <w:color w:val="000000"/>
        </w:rPr>
        <w:t xml:space="preserve">Solution: Solve for FV, given PMT = 1,125, </w:t>
      </w:r>
      <w:r w:rsidRPr="00871B88">
        <w:rPr>
          <w:i/>
          <w:iCs/>
          <w:color w:val="000000"/>
        </w:rPr>
        <w:t>n</w:t>
      </w:r>
      <w:r w:rsidRPr="00E073A5">
        <w:rPr>
          <w:color w:val="000000"/>
        </w:rPr>
        <w:t xml:space="preserve"> = 12 and varying </w:t>
      </w:r>
      <w:r w:rsidRPr="00871B88">
        <w:rPr>
          <w:i/>
          <w:iCs/>
          <w:color w:val="000000"/>
        </w:rPr>
        <w:t>r</w:t>
      </w:r>
      <w:r w:rsidRPr="00E073A5">
        <w:rPr>
          <w:color w:val="000000"/>
        </w:rPr>
        <w:t xml:space="preserve"> from 2 percent to 4 percent. a) 15,088, b) 15,966, c) 16,904</w:t>
      </w:r>
    </w:p>
    <w:p w14:paraId="3B33B43D" w14:textId="77777777" w:rsidR="00F13527" w:rsidRDefault="00491BFD" w:rsidP="00F13527">
      <w:pPr>
        <w:pStyle w:val="Para2"/>
      </w:pPr>
      <w:r w:rsidRPr="00F13527">
        <w:t>Section 8.5 LO 2 Moderate</w:t>
      </w:r>
    </w:p>
    <w:p w14:paraId="61AF3A2C" w14:textId="6F97C462" w:rsidR="00491BFD" w:rsidRDefault="00491BFD" w:rsidP="00023666">
      <w:pPr>
        <w:pStyle w:val="NumberList"/>
      </w:pPr>
      <w:r>
        <w:t>What interest rate must you invest your annual annuity payment of $3,040 for the next 8 years in order to generate a future value of a) $30,400, b) $60,800, and c) $91,200?</w:t>
      </w:r>
    </w:p>
    <w:p w14:paraId="1A57A552" w14:textId="77777777" w:rsidR="00491BFD" w:rsidRPr="00E073A5" w:rsidRDefault="00491BFD" w:rsidP="00E073A5">
      <w:pPr>
        <w:pStyle w:val="Para1"/>
        <w:rPr>
          <w:color w:val="000000"/>
        </w:rPr>
      </w:pPr>
      <w:r w:rsidRPr="00E073A5">
        <w:rPr>
          <w:color w:val="000000"/>
        </w:rPr>
        <w:t xml:space="preserve">Solution: Solve for </w:t>
      </w:r>
      <w:r w:rsidRPr="00871B88">
        <w:rPr>
          <w:i/>
          <w:iCs/>
          <w:color w:val="000000"/>
        </w:rPr>
        <w:t>r</w:t>
      </w:r>
      <w:r w:rsidRPr="00E073A5">
        <w:rPr>
          <w:color w:val="000000"/>
        </w:rPr>
        <w:t>, given PMT = 3,040 and varying FV among 30,400, 60.800, and 91,200. a) 6.28 percent, b) 25.21 percent, c) 36.18 percent</w:t>
      </w:r>
    </w:p>
    <w:p w14:paraId="28B9117E" w14:textId="77777777" w:rsidR="00F13527" w:rsidRDefault="00491BFD" w:rsidP="00F13527">
      <w:pPr>
        <w:pStyle w:val="Para2"/>
      </w:pPr>
      <w:r w:rsidRPr="00F13527">
        <w:t>Section 8.5 LO 2 Moderate</w:t>
      </w:r>
    </w:p>
    <w:p w14:paraId="76C07F9E" w14:textId="719865BB" w:rsidR="00023666" w:rsidRDefault="00023666" w:rsidP="00491BFD"/>
    <w:p w14:paraId="7E8399C3" w14:textId="77777777" w:rsidR="00023666" w:rsidRDefault="00023666" w:rsidP="00491BFD"/>
    <w:p w14:paraId="01CCBB25" w14:textId="26343D21" w:rsidR="00023666" w:rsidRDefault="00023666" w:rsidP="00491BFD"/>
    <w:p w14:paraId="3D19E7CB" w14:textId="25DE2832" w:rsidR="00023666" w:rsidRDefault="00023666" w:rsidP="00491BFD"/>
    <w:p w14:paraId="56B8CAA6" w14:textId="0A431CE6" w:rsidR="00023666" w:rsidRDefault="00023666" w:rsidP="00491BFD"/>
    <w:p w14:paraId="4BB847D2" w14:textId="77A819D4" w:rsidR="00023666" w:rsidRDefault="00023666" w:rsidP="00491BFD"/>
    <w:p w14:paraId="06F3D25B" w14:textId="52D995BE" w:rsidR="00023666" w:rsidRDefault="00023666" w:rsidP="00491BFD"/>
    <w:p w14:paraId="00528C12" w14:textId="79D42D2E" w:rsidR="00023666" w:rsidRDefault="00023666" w:rsidP="00491BFD"/>
    <w:p w14:paraId="5BD64914" w14:textId="46BE66CC" w:rsidR="00023666" w:rsidRDefault="00023666" w:rsidP="00491BFD"/>
    <w:p w14:paraId="117A747B" w14:textId="21D35A64" w:rsidR="00023666" w:rsidRDefault="00023666" w:rsidP="00491BFD"/>
    <w:p w14:paraId="443F81A6" w14:textId="535D968B" w:rsidR="00023666" w:rsidRDefault="00023666" w:rsidP="00491BFD"/>
    <w:p w14:paraId="48653926" w14:textId="6E4E3ACC" w:rsidR="00023666" w:rsidRDefault="00023666" w:rsidP="00491BFD"/>
    <w:p w14:paraId="4A3295B3" w14:textId="11A5DBF5" w:rsidR="00023666" w:rsidRDefault="00023666" w:rsidP="00491BFD"/>
    <w:p w14:paraId="22F3F702" w14:textId="0457D9A1" w:rsidR="00023666" w:rsidRDefault="00023666" w:rsidP="00491BFD"/>
    <w:p w14:paraId="3944970F" w14:textId="1763DC50" w:rsidR="00023666" w:rsidRDefault="00023666" w:rsidP="00491BFD"/>
    <w:p w14:paraId="6D07B5F0" w14:textId="5BDB9FF6" w:rsidR="00023666" w:rsidRDefault="00023666" w:rsidP="00491BFD"/>
    <w:p w14:paraId="1394903D" w14:textId="456E2EE7" w:rsidR="00023666" w:rsidRDefault="00023666" w:rsidP="00491BFD"/>
    <w:p w14:paraId="4031DA88" w14:textId="77777777" w:rsidR="00A3515C" w:rsidRDefault="00A3515C" w:rsidP="00491BFD"/>
    <w:p w14:paraId="4F8EBD74" w14:textId="3206DA91" w:rsidR="00023666" w:rsidRDefault="00023666" w:rsidP="00491BFD"/>
    <w:p w14:paraId="4BFBB4D5" w14:textId="12552626" w:rsidR="00023666" w:rsidRDefault="00023666" w:rsidP="00491BFD"/>
    <w:p w14:paraId="67A54051" w14:textId="49A14C53" w:rsidR="00023666" w:rsidRDefault="00023666" w:rsidP="00491BFD"/>
    <w:p w14:paraId="4BF9F161" w14:textId="4EADFF4A" w:rsidR="00023666" w:rsidRDefault="00023666" w:rsidP="00491BFD"/>
    <w:p w14:paraId="042786B0" w14:textId="7B66C861" w:rsidR="00023666" w:rsidRDefault="00023666" w:rsidP="00491BFD"/>
    <w:p w14:paraId="31222527" w14:textId="05F82303" w:rsidR="00023666" w:rsidRDefault="00023666" w:rsidP="00491BFD"/>
    <w:p w14:paraId="1B63D567" w14:textId="5FFE8371" w:rsidR="00023666" w:rsidRDefault="00023666" w:rsidP="00491BFD"/>
    <w:p w14:paraId="42057AA4" w14:textId="673EB154" w:rsidR="00023666" w:rsidRDefault="00023666" w:rsidP="00491BFD"/>
    <w:p w14:paraId="6B25D5DB" w14:textId="258A1371" w:rsidR="00023666" w:rsidRDefault="00023666" w:rsidP="00491BFD"/>
    <w:p w14:paraId="3D18AAA5" w14:textId="7657588D" w:rsidR="00023666" w:rsidRDefault="00023666" w:rsidP="00491BFD"/>
    <w:p w14:paraId="0FED068C" w14:textId="1320DCF0" w:rsidR="00023666" w:rsidRDefault="00023666" w:rsidP="00491BFD"/>
    <w:p w14:paraId="1F393AFB" w14:textId="77777777" w:rsidR="00023666" w:rsidRPr="00491BFD" w:rsidRDefault="00023666" w:rsidP="00491BFD"/>
    <w:p w14:paraId="3BFA3754" w14:textId="77777777" w:rsidR="00EB40C2" w:rsidRPr="00FD6390" w:rsidRDefault="00EB40C2" w:rsidP="004378B0">
      <w:pPr>
        <w:tabs>
          <w:tab w:val="left" w:pos="7870"/>
        </w:tabs>
        <w:rPr>
          <w:sz w:val="22"/>
          <w:szCs w:val="22"/>
        </w:rPr>
      </w:pPr>
      <w:r w:rsidRPr="00FD6390">
        <w:rPr>
          <w:sz w:val="22"/>
          <w:szCs w:val="22"/>
        </w:rPr>
        <w:t xml:space="preserve">This file </w:t>
      </w:r>
      <w:r w:rsidRPr="00FD6390">
        <w:rPr>
          <w:rStyle w:val="normaltextrun"/>
          <w:rFonts w:ascii="Calibri" w:hAnsi="Calibri" w:cs="Calibri"/>
          <w:sz w:val="22"/>
          <w:szCs w:val="22"/>
        </w:rPr>
        <w:t>is copyright 2022, Rice University. All Rights Reserved.</w:t>
      </w:r>
    </w:p>
    <w:sectPr w:rsidR="00EB40C2" w:rsidRPr="00FD6390">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46C25" w14:textId="77777777" w:rsidR="00AA403C" w:rsidRDefault="00AA403C" w:rsidP="005517E8">
      <w:r>
        <w:separator/>
      </w:r>
    </w:p>
  </w:endnote>
  <w:endnote w:type="continuationSeparator" w:id="0">
    <w:p w14:paraId="5A58CE1C" w14:textId="77777777" w:rsidR="00AA403C" w:rsidRDefault="00AA403C" w:rsidP="00551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font62">
    <w:altName w:val="Calibri"/>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6825857"/>
      <w:docPartObj>
        <w:docPartGallery w:val="Page Numbers (Bottom of Page)"/>
        <w:docPartUnique/>
      </w:docPartObj>
    </w:sdtPr>
    <w:sdtEndPr>
      <w:rPr>
        <w:rStyle w:val="PageNumber"/>
      </w:rPr>
    </w:sdtEndPr>
    <w:sdtContent>
      <w:p w14:paraId="3607545E" w14:textId="77777777" w:rsidR="005517E8" w:rsidRDefault="005517E8" w:rsidP="00A0357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3C7A48" w14:textId="77777777" w:rsidR="005517E8" w:rsidRDefault="005517E8" w:rsidP="005517E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B2656" w14:textId="77777777" w:rsidR="009C1EFD" w:rsidRDefault="009C1EFD" w:rsidP="009C1EFD">
    <w:pPr>
      <w:pStyle w:val="Footer"/>
    </w:pPr>
  </w:p>
  <w:p w14:paraId="368A78A6" w14:textId="77777777" w:rsidR="009C1EFD" w:rsidRDefault="009C1EFD" w:rsidP="009C1EFD">
    <w:pPr>
      <w:pStyle w:val="Footer"/>
    </w:pPr>
    <w:r>
      <w:rPr>
        <w:color w:val="000000"/>
      </w:rPr>
      <w:t>0</w:t>
    </w:r>
    <w:r w:rsidR="009C6B9A">
      <w:rPr>
        <w:color w:val="000000"/>
      </w:rPr>
      <w:t>4</w:t>
    </w:r>
    <w:r>
      <w:rPr>
        <w:color w:val="000000"/>
      </w:rPr>
      <w:t>/</w:t>
    </w:r>
    <w:r w:rsidR="009C6B9A">
      <w:rPr>
        <w:color w:val="000000"/>
      </w:rPr>
      <w:t>1</w:t>
    </w:r>
    <w:r>
      <w:rPr>
        <w:color w:val="000000"/>
      </w:rPr>
      <w:t xml:space="preserve">/22                                                                                                                                                         </w:t>
    </w:r>
    <w:sdt>
      <w:sdtPr>
        <w:id w:val="12365889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943561D" w14:textId="77777777" w:rsidR="005517E8" w:rsidRPr="009C1EFD" w:rsidRDefault="005517E8" w:rsidP="009C1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C3DED" w14:textId="77777777" w:rsidR="00AA403C" w:rsidRDefault="00AA403C" w:rsidP="005517E8">
      <w:r>
        <w:separator/>
      </w:r>
    </w:p>
  </w:footnote>
  <w:footnote w:type="continuationSeparator" w:id="0">
    <w:p w14:paraId="3E851FEA" w14:textId="77777777" w:rsidR="00AA403C" w:rsidRDefault="00AA403C" w:rsidP="00551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583F0" w14:textId="77777777" w:rsidR="00E62AC2" w:rsidRDefault="003B77CA" w:rsidP="003B77CA">
    <w:pPr>
      <w:pBdr>
        <w:top w:val="nil"/>
        <w:left w:val="nil"/>
        <w:bottom w:val="nil"/>
        <w:right w:val="nil"/>
        <w:between w:val="nil"/>
      </w:pBdr>
      <w:tabs>
        <w:tab w:val="center" w:pos="4680"/>
        <w:tab w:val="right" w:pos="9360"/>
      </w:tabs>
    </w:pPr>
    <w:r>
      <w:t>Principles of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4"/>
    <w:multiLevelType w:val="multilevel"/>
    <w:tmpl w:val="00000004"/>
    <w:name w:val="WW8Num4"/>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2" w15:restartNumberingAfterBreak="0">
    <w:nsid w:val="00000005"/>
    <w:multiLevelType w:val="multilevel"/>
    <w:tmpl w:val="00000005"/>
    <w:name w:val="WW8Num5"/>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3" w15:restartNumberingAfterBreak="0">
    <w:nsid w:val="00000006"/>
    <w:multiLevelType w:val="multilevel"/>
    <w:tmpl w:val="00000006"/>
    <w:name w:val="WW8Num6"/>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 w15:restartNumberingAfterBreak="0">
    <w:nsid w:val="00000007"/>
    <w:multiLevelType w:val="multilevel"/>
    <w:tmpl w:val="00000007"/>
    <w:name w:val="WW8Num7"/>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5" w15:restartNumberingAfterBreak="0">
    <w:nsid w:val="00000008"/>
    <w:multiLevelType w:val="multilevel"/>
    <w:tmpl w:val="00000008"/>
    <w:name w:val="WW8Num8"/>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6" w15:restartNumberingAfterBreak="0">
    <w:nsid w:val="00000009"/>
    <w:multiLevelType w:val="multilevel"/>
    <w:tmpl w:val="00000009"/>
    <w:name w:val="WW8Num9"/>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7" w15:restartNumberingAfterBreak="0">
    <w:nsid w:val="0000000A"/>
    <w:multiLevelType w:val="multilevel"/>
    <w:tmpl w:val="0000000A"/>
    <w:name w:val="WW8Num10"/>
    <w:lvl w:ilvl="0">
      <w:start w:val="1"/>
      <w:numFmt w:val="upperLetter"/>
      <w:lvlText w:val="%1."/>
      <w:lvlJc w:val="left"/>
      <w:pPr>
        <w:tabs>
          <w:tab w:val="num" w:pos="0"/>
        </w:tabs>
        <w:ind w:left="1440" w:hanging="360"/>
      </w:pPr>
      <w:rPr>
        <w:rFonts w:ascii="Calibri" w:hAnsi="Calibri" w:cs="Calibri"/>
        <w:color w:val="000000"/>
        <w:sz w:val="24"/>
        <w:szCs w:val="24"/>
      </w:r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8" w15:restartNumberingAfterBreak="0">
    <w:nsid w:val="0000000B"/>
    <w:multiLevelType w:val="multilevel"/>
    <w:tmpl w:val="0000000B"/>
    <w:name w:val="WW8Num11"/>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9" w15:restartNumberingAfterBreak="0">
    <w:nsid w:val="0000000C"/>
    <w:multiLevelType w:val="multilevel"/>
    <w:tmpl w:val="0000000C"/>
    <w:name w:val="WW8Num12"/>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 w15:restartNumberingAfterBreak="0">
    <w:nsid w:val="0000000D"/>
    <w:multiLevelType w:val="multilevel"/>
    <w:tmpl w:val="0000000D"/>
    <w:name w:val="WW8Num13"/>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 w15:restartNumberingAfterBreak="0">
    <w:nsid w:val="0000000E"/>
    <w:multiLevelType w:val="multilevel"/>
    <w:tmpl w:val="0000000E"/>
    <w:name w:val="WW8Num14"/>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2" w15:restartNumberingAfterBreak="0">
    <w:nsid w:val="0000000F"/>
    <w:multiLevelType w:val="multilevel"/>
    <w:tmpl w:val="0000000F"/>
    <w:name w:val="WW8Num15"/>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3" w15:restartNumberingAfterBreak="0">
    <w:nsid w:val="00000010"/>
    <w:multiLevelType w:val="multilevel"/>
    <w:tmpl w:val="00000010"/>
    <w:name w:val="WW8Num16"/>
    <w:lvl w:ilvl="0">
      <w:start w:val="1"/>
      <w:numFmt w:val="upperLetter"/>
      <w:lvlText w:val="%1."/>
      <w:lvlJc w:val="left"/>
      <w:pPr>
        <w:tabs>
          <w:tab w:val="num" w:pos="0"/>
        </w:tabs>
        <w:ind w:left="1440" w:hanging="360"/>
      </w:pPr>
      <w:rPr>
        <w:rFonts w:ascii="Calibri" w:eastAsia="Yu Mincho" w:hAnsi="Calibri" w:cs="Calibri"/>
        <w:color w:val="000000"/>
        <w:sz w:val="24"/>
        <w:szCs w:val="24"/>
        <w:lang w:val="en-US" w:eastAsia="ja-JP"/>
      </w:r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4" w15:restartNumberingAfterBreak="0">
    <w:nsid w:val="028316D5"/>
    <w:multiLevelType w:val="hybridMultilevel"/>
    <w:tmpl w:val="E1004A04"/>
    <w:lvl w:ilvl="0" w:tplc="678E14BC">
      <w:start w:val="1"/>
      <w:numFmt w:val="upperLetter"/>
      <w:pStyle w:val="alpha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5520BD"/>
    <w:multiLevelType w:val="hybridMultilevel"/>
    <w:tmpl w:val="A4E09B7C"/>
    <w:lvl w:ilvl="0" w:tplc="5404821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D648CF"/>
    <w:multiLevelType w:val="hybridMultilevel"/>
    <w:tmpl w:val="EEEC9440"/>
    <w:styleLink w:val="ImportedStyle9"/>
    <w:lvl w:ilvl="0" w:tplc="DDA81A6A">
      <w:start w:val="1"/>
      <w:numFmt w:val="upp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AB882E2">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3E40B8A">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6B8D40A">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D2E9A82">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9C27674">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E1EDF9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70EDADC">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2E806D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66EE1466"/>
    <w:multiLevelType w:val="hybridMultilevel"/>
    <w:tmpl w:val="629A35D2"/>
    <w:lvl w:ilvl="0" w:tplc="2F6A5614">
      <w:start w:val="1"/>
      <w:numFmt w:val="decimal"/>
      <w:pStyle w:val="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9906622">
    <w:abstractNumId w:val="14"/>
  </w:num>
  <w:num w:numId="2" w16cid:durableId="594175103">
    <w:abstractNumId w:val="17"/>
  </w:num>
  <w:num w:numId="3" w16cid:durableId="643582648">
    <w:abstractNumId w:val="15"/>
  </w:num>
  <w:num w:numId="4" w16cid:durableId="504979060">
    <w:abstractNumId w:val="16"/>
  </w:num>
  <w:num w:numId="5" w16cid:durableId="691343137">
    <w:abstractNumId w:val="14"/>
    <w:lvlOverride w:ilvl="0">
      <w:startOverride w:val="1"/>
    </w:lvlOverride>
  </w:num>
  <w:num w:numId="6" w16cid:durableId="47923254">
    <w:abstractNumId w:val="14"/>
    <w:lvlOverride w:ilvl="0">
      <w:startOverride w:val="1"/>
    </w:lvlOverride>
  </w:num>
  <w:num w:numId="7" w16cid:durableId="1347513842">
    <w:abstractNumId w:val="14"/>
    <w:lvlOverride w:ilvl="0">
      <w:startOverride w:val="1"/>
    </w:lvlOverride>
  </w:num>
  <w:num w:numId="8" w16cid:durableId="1070083950">
    <w:abstractNumId w:val="14"/>
    <w:lvlOverride w:ilvl="0">
      <w:startOverride w:val="1"/>
    </w:lvlOverride>
  </w:num>
  <w:num w:numId="9" w16cid:durableId="1367676469">
    <w:abstractNumId w:val="14"/>
    <w:lvlOverride w:ilvl="0">
      <w:startOverride w:val="1"/>
    </w:lvlOverride>
  </w:num>
  <w:num w:numId="10" w16cid:durableId="1421023094">
    <w:abstractNumId w:val="14"/>
    <w:lvlOverride w:ilvl="0">
      <w:startOverride w:val="1"/>
    </w:lvlOverride>
  </w:num>
  <w:num w:numId="11" w16cid:durableId="1450783968">
    <w:abstractNumId w:val="14"/>
    <w:lvlOverride w:ilvl="0">
      <w:startOverride w:val="1"/>
    </w:lvlOverride>
  </w:num>
  <w:num w:numId="12" w16cid:durableId="973827660">
    <w:abstractNumId w:val="14"/>
    <w:lvlOverride w:ilvl="0">
      <w:startOverride w:val="1"/>
    </w:lvlOverride>
  </w:num>
  <w:num w:numId="13" w16cid:durableId="2037001713">
    <w:abstractNumId w:val="14"/>
    <w:lvlOverride w:ilvl="0">
      <w:startOverride w:val="1"/>
    </w:lvlOverride>
  </w:num>
  <w:num w:numId="14" w16cid:durableId="468283784">
    <w:abstractNumId w:val="14"/>
    <w:lvlOverride w:ilvl="0">
      <w:startOverride w:val="1"/>
    </w:lvlOverride>
  </w:num>
  <w:num w:numId="15" w16cid:durableId="1672683579">
    <w:abstractNumId w:val="14"/>
    <w:lvlOverride w:ilvl="0">
      <w:startOverride w:val="1"/>
    </w:lvlOverride>
  </w:num>
  <w:num w:numId="16" w16cid:durableId="1801148642">
    <w:abstractNumId w:val="14"/>
    <w:lvlOverride w:ilvl="0">
      <w:startOverride w:val="1"/>
    </w:lvlOverride>
  </w:num>
  <w:num w:numId="17" w16cid:durableId="53821334">
    <w:abstractNumId w:val="14"/>
    <w:lvlOverride w:ilvl="0">
      <w:startOverride w:val="1"/>
    </w:lvlOverride>
  </w:num>
  <w:num w:numId="18" w16cid:durableId="2143184404">
    <w:abstractNumId w:val="14"/>
    <w:lvlOverride w:ilvl="0">
      <w:startOverride w:val="1"/>
    </w:lvlOverride>
  </w:num>
  <w:num w:numId="19" w16cid:durableId="1905680206">
    <w:abstractNumId w:val="14"/>
    <w:lvlOverride w:ilvl="0">
      <w:startOverride w:val="1"/>
    </w:lvlOverride>
  </w:num>
  <w:num w:numId="20" w16cid:durableId="716440891">
    <w:abstractNumId w:val="14"/>
    <w:lvlOverride w:ilvl="0">
      <w:startOverride w:val="1"/>
    </w:lvlOverride>
  </w:num>
  <w:num w:numId="21" w16cid:durableId="2133667446">
    <w:abstractNumId w:val="14"/>
    <w:lvlOverride w:ilvl="0">
      <w:startOverride w:val="1"/>
    </w:lvlOverride>
  </w:num>
  <w:num w:numId="22" w16cid:durableId="1285772169">
    <w:abstractNumId w:val="14"/>
    <w:lvlOverride w:ilvl="0">
      <w:startOverride w:val="1"/>
    </w:lvlOverride>
  </w:num>
  <w:num w:numId="23" w16cid:durableId="99566555">
    <w:abstractNumId w:val="14"/>
    <w:lvlOverride w:ilvl="0">
      <w:startOverride w:val="1"/>
    </w:lvlOverride>
  </w:num>
  <w:num w:numId="24" w16cid:durableId="993684333">
    <w:abstractNumId w:val="14"/>
    <w:lvlOverride w:ilvl="0">
      <w:startOverride w:val="1"/>
    </w:lvlOverride>
  </w:num>
  <w:num w:numId="25" w16cid:durableId="1536844115">
    <w:abstractNumId w:val="14"/>
    <w:lvlOverride w:ilvl="0">
      <w:startOverride w:val="1"/>
    </w:lvlOverride>
  </w:num>
  <w:num w:numId="26" w16cid:durableId="563834501">
    <w:abstractNumId w:val="14"/>
    <w:lvlOverride w:ilvl="0">
      <w:startOverride w:val="1"/>
    </w:lvlOverride>
  </w:num>
  <w:num w:numId="27" w16cid:durableId="425345292">
    <w:abstractNumId w:val="14"/>
    <w:lvlOverride w:ilvl="0">
      <w:startOverride w:val="1"/>
    </w:lvlOverride>
  </w:num>
  <w:num w:numId="28" w16cid:durableId="109126873">
    <w:abstractNumId w:val="14"/>
    <w:lvlOverride w:ilvl="0">
      <w:startOverride w:val="1"/>
    </w:lvlOverride>
  </w:num>
  <w:num w:numId="29" w16cid:durableId="788355484">
    <w:abstractNumId w:val="14"/>
    <w:lvlOverride w:ilvl="0">
      <w:startOverride w:val="1"/>
    </w:lvlOverride>
  </w:num>
  <w:num w:numId="30" w16cid:durableId="1771967314">
    <w:abstractNumId w:val="14"/>
    <w:lvlOverride w:ilvl="0">
      <w:startOverride w:val="1"/>
    </w:lvlOverride>
  </w:num>
  <w:num w:numId="31" w16cid:durableId="1817839674">
    <w:abstractNumId w:val="17"/>
    <w:lvlOverride w:ilvl="0">
      <w:startOverride w:val="1"/>
    </w:lvlOverride>
  </w:num>
  <w:num w:numId="32" w16cid:durableId="1600214796">
    <w:abstractNumId w:val="17"/>
    <w:lvlOverride w:ilvl="0">
      <w:startOverride w:val="1"/>
    </w:lvlOverride>
  </w:num>
  <w:num w:numId="33" w16cid:durableId="155997400">
    <w:abstractNumId w:val="17"/>
    <w:lvlOverride w:ilvl="0">
      <w:startOverride w:val="1"/>
    </w:lvlOverride>
  </w:num>
  <w:num w:numId="34" w16cid:durableId="828668593">
    <w:abstractNumId w:val="17"/>
    <w:lvlOverride w:ilvl="0">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BFD"/>
    <w:rsid w:val="00003259"/>
    <w:rsid w:val="00007D8F"/>
    <w:rsid w:val="00023666"/>
    <w:rsid w:val="00026042"/>
    <w:rsid w:val="00026412"/>
    <w:rsid w:val="00037068"/>
    <w:rsid w:val="000373FD"/>
    <w:rsid w:val="00043AB6"/>
    <w:rsid w:val="00061229"/>
    <w:rsid w:val="000833E8"/>
    <w:rsid w:val="00087061"/>
    <w:rsid w:val="000A4058"/>
    <w:rsid w:val="000A56EA"/>
    <w:rsid w:val="000B3242"/>
    <w:rsid w:val="000B39CD"/>
    <w:rsid w:val="000C5F4C"/>
    <w:rsid w:val="000D3087"/>
    <w:rsid w:val="000E1EE7"/>
    <w:rsid w:val="000F6622"/>
    <w:rsid w:val="00113F0F"/>
    <w:rsid w:val="00116338"/>
    <w:rsid w:val="00121060"/>
    <w:rsid w:val="001217E0"/>
    <w:rsid w:val="00123B12"/>
    <w:rsid w:val="00134953"/>
    <w:rsid w:val="00145DB3"/>
    <w:rsid w:val="001500F2"/>
    <w:rsid w:val="0015249E"/>
    <w:rsid w:val="001529FD"/>
    <w:rsid w:val="001844C0"/>
    <w:rsid w:val="00186EB4"/>
    <w:rsid w:val="001A1BC1"/>
    <w:rsid w:val="001A3ADA"/>
    <w:rsid w:val="001B5E2B"/>
    <w:rsid w:val="001E04A4"/>
    <w:rsid w:val="001E263E"/>
    <w:rsid w:val="001E5633"/>
    <w:rsid w:val="001F1BE4"/>
    <w:rsid w:val="001F4BB9"/>
    <w:rsid w:val="00200A2E"/>
    <w:rsid w:val="00203883"/>
    <w:rsid w:val="00207042"/>
    <w:rsid w:val="002318A9"/>
    <w:rsid w:val="002322F3"/>
    <w:rsid w:val="00243E3D"/>
    <w:rsid w:val="00245D1B"/>
    <w:rsid w:val="00252E96"/>
    <w:rsid w:val="00254731"/>
    <w:rsid w:val="002553D3"/>
    <w:rsid w:val="00256E82"/>
    <w:rsid w:val="0026045D"/>
    <w:rsid w:val="002605D7"/>
    <w:rsid w:val="00260AFE"/>
    <w:rsid w:val="00261B77"/>
    <w:rsid w:val="002636B9"/>
    <w:rsid w:val="00271B40"/>
    <w:rsid w:val="002779E8"/>
    <w:rsid w:val="00283AD8"/>
    <w:rsid w:val="00286516"/>
    <w:rsid w:val="0029277B"/>
    <w:rsid w:val="00295867"/>
    <w:rsid w:val="00295E32"/>
    <w:rsid w:val="002C68C2"/>
    <w:rsid w:val="002D0056"/>
    <w:rsid w:val="002D0188"/>
    <w:rsid w:val="002D612C"/>
    <w:rsid w:val="002E33B3"/>
    <w:rsid w:val="002E6AB1"/>
    <w:rsid w:val="002F1DC4"/>
    <w:rsid w:val="00311E6D"/>
    <w:rsid w:val="00313644"/>
    <w:rsid w:val="0032041F"/>
    <w:rsid w:val="00324504"/>
    <w:rsid w:val="00325D46"/>
    <w:rsid w:val="003358F0"/>
    <w:rsid w:val="00336CD8"/>
    <w:rsid w:val="00341305"/>
    <w:rsid w:val="003462E4"/>
    <w:rsid w:val="003466E2"/>
    <w:rsid w:val="00351B08"/>
    <w:rsid w:val="003628C8"/>
    <w:rsid w:val="00362EB5"/>
    <w:rsid w:val="00363D5E"/>
    <w:rsid w:val="0037200F"/>
    <w:rsid w:val="00380DD7"/>
    <w:rsid w:val="0038132C"/>
    <w:rsid w:val="003826D7"/>
    <w:rsid w:val="00383E0A"/>
    <w:rsid w:val="00384AC3"/>
    <w:rsid w:val="00385DA2"/>
    <w:rsid w:val="00394678"/>
    <w:rsid w:val="0039579A"/>
    <w:rsid w:val="003A2C35"/>
    <w:rsid w:val="003A627E"/>
    <w:rsid w:val="003B77CA"/>
    <w:rsid w:val="003E02A5"/>
    <w:rsid w:val="003E1A28"/>
    <w:rsid w:val="00406B01"/>
    <w:rsid w:val="0041129A"/>
    <w:rsid w:val="0043514F"/>
    <w:rsid w:val="004378B0"/>
    <w:rsid w:val="004475FC"/>
    <w:rsid w:val="00450150"/>
    <w:rsid w:val="00461239"/>
    <w:rsid w:val="00466285"/>
    <w:rsid w:val="0046753F"/>
    <w:rsid w:val="00473EE2"/>
    <w:rsid w:val="00486FF5"/>
    <w:rsid w:val="00487F5C"/>
    <w:rsid w:val="00491BFD"/>
    <w:rsid w:val="004938C0"/>
    <w:rsid w:val="004B1C22"/>
    <w:rsid w:val="004C0787"/>
    <w:rsid w:val="004C11EE"/>
    <w:rsid w:val="004C5E15"/>
    <w:rsid w:val="004C63D5"/>
    <w:rsid w:val="004C7C18"/>
    <w:rsid w:val="004D5B94"/>
    <w:rsid w:val="004E184F"/>
    <w:rsid w:val="004E355B"/>
    <w:rsid w:val="004E6453"/>
    <w:rsid w:val="004F63E2"/>
    <w:rsid w:val="005031BE"/>
    <w:rsid w:val="00517A04"/>
    <w:rsid w:val="00520AE9"/>
    <w:rsid w:val="005230E6"/>
    <w:rsid w:val="00527749"/>
    <w:rsid w:val="00546C18"/>
    <w:rsid w:val="005517E8"/>
    <w:rsid w:val="0055285E"/>
    <w:rsid w:val="00557796"/>
    <w:rsid w:val="00564707"/>
    <w:rsid w:val="00565298"/>
    <w:rsid w:val="005741BF"/>
    <w:rsid w:val="00581B92"/>
    <w:rsid w:val="005852F0"/>
    <w:rsid w:val="00592BDD"/>
    <w:rsid w:val="005945E7"/>
    <w:rsid w:val="005C01BA"/>
    <w:rsid w:val="005C179C"/>
    <w:rsid w:val="005E6A64"/>
    <w:rsid w:val="005F48EA"/>
    <w:rsid w:val="005F62A5"/>
    <w:rsid w:val="00603562"/>
    <w:rsid w:val="00603BFA"/>
    <w:rsid w:val="00613119"/>
    <w:rsid w:val="006142A3"/>
    <w:rsid w:val="00617B8A"/>
    <w:rsid w:val="00624153"/>
    <w:rsid w:val="00634490"/>
    <w:rsid w:val="006446A2"/>
    <w:rsid w:val="0065113B"/>
    <w:rsid w:val="00672734"/>
    <w:rsid w:val="0067759E"/>
    <w:rsid w:val="006A3FE8"/>
    <w:rsid w:val="006A5DFC"/>
    <w:rsid w:val="006A6924"/>
    <w:rsid w:val="006B1B84"/>
    <w:rsid w:val="006B5B2B"/>
    <w:rsid w:val="006C000B"/>
    <w:rsid w:val="006C03D8"/>
    <w:rsid w:val="006C639B"/>
    <w:rsid w:val="006E2883"/>
    <w:rsid w:val="006F706E"/>
    <w:rsid w:val="00700CF9"/>
    <w:rsid w:val="007146FA"/>
    <w:rsid w:val="00714D2D"/>
    <w:rsid w:val="007162FC"/>
    <w:rsid w:val="007218B3"/>
    <w:rsid w:val="007232FF"/>
    <w:rsid w:val="007269A2"/>
    <w:rsid w:val="0073511E"/>
    <w:rsid w:val="00750AC3"/>
    <w:rsid w:val="007541FE"/>
    <w:rsid w:val="00755D43"/>
    <w:rsid w:val="00775FC6"/>
    <w:rsid w:val="00781141"/>
    <w:rsid w:val="00786A4D"/>
    <w:rsid w:val="0079092F"/>
    <w:rsid w:val="007933E9"/>
    <w:rsid w:val="00797368"/>
    <w:rsid w:val="00797C59"/>
    <w:rsid w:val="007B0161"/>
    <w:rsid w:val="007C51DA"/>
    <w:rsid w:val="007D0223"/>
    <w:rsid w:val="007D7415"/>
    <w:rsid w:val="007D7BD6"/>
    <w:rsid w:val="007E0241"/>
    <w:rsid w:val="008038C3"/>
    <w:rsid w:val="0081349B"/>
    <w:rsid w:val="008154D1"/>
    <w:rsid w:val="00815C7C"/>
    <w:rsid w:val="00816BFD"/>
    <w:rsid w:val="008269BF"/>
    <w:rsid w:val="00827510"/>
    <w:rsid w:val="0083076F"/>
    <w:rsid w:val="008440DB"/>
    <w:rsid w:val="00854532"/>
    <w:rsid w:val="00862CFD"/>
    <w:rsid w:val="00871B88"/>
    <w:rsid w:val="0087342D"/>
    <w:rsid w:val="00885174"/>
    <w:rsid w:val="008A5B84"/>
    <w:rsid w:val="008B0A89"/>
    <w:rsid w:val="008B0C77"/>
    <w:rsid w:val="008B1132"/>
    <w:rsid w:val="008D05FD"/>
    <w:rsid w:val="008D1F76"/>
    <w:rsid w:val="008D5734"/>
    <w:rsid w:val="008E1FDC"/>
    <w:rsid w:val="008E3F48"/>
    <w:rsid w:val="008F0510"/>
    <w:rsid w:val="008F172A"/>
    <w:rsid w:val="008F478A"/>
    <w:rsid w:val="008F63DE"/>
    <w:rsid w:val="00904317"/>
    <w:rsid w:val="009070B6"/>
    <w:rsid w:val="009130AC"/>
    <w:rsid w:val="00914459"/>
    <w:rsid w:val="00917924"/>
    <w:rsid w:val="00917A3A"/>
    <w:rsid w:val="00936309"/>
    <w:rsid w:val="00936D17"/>
    <w:rsid w:val="00942667"/>
    <w:rsid w:val="00944C5C"/>
    <w:rsid w:val="0094601B"/>
    <w:rsid w:val="00952C2E"/>
    <w:rsid w:val="00956387"/>
    <w:rsid w:val="00957FB2"/>
    <w:rsid w:val="009633A0"/>
    <w:rsid w:val="009C1EFD"/>
    <w:rsid w:val="009C6B9A"/>
    <w:rsid w:val="009D0E55"/>
    <w:rsid w:val="009D66CC"/>
    <w:rsid w:val="009E6EAB"/>
    <w:rsid w:val="009F3489"/>
    <w:rsid w:val="00A214E2"/>
    <w:rsid w:val="00A31096"/>
    <w:rsid w:val="00A32E45"/>
    <w:rsid w:val="00A344BC"/>
    <w:rsid w:val="00A3515C"/>
    <w:rsid w:val="00A35EAD"/>
    <w:rsid w:val="00A43B10"/>
    <w:rsid w:val="00A44138"/>
    <w:rsid w:val="00A53FA4"/>
    <w:rsid w:val="00A75C33"/>
    <w:rsid w:val="00A77160"/>
    <w:rsid w:val="00A81615"/>
    <w:rsid w:val="00A857B1"/>
    <w:rsid w:val="00A904A8"/>
    <w:rsid w:val="00A91E8A"/>
    <w:rsid w:val="00AA284F"/>
    <w:rsid w:val="00AA403C"/>
    <w:rsid w:val="00AB5767"/>
    <w:rsid w:val="00AC34CC"/>
    <w:rsid w:val="00AC7821"/>
    <w:rsid w:val="00AD2149"/>
    <w:rsid w:val="00AD4D04"/>
    <w:rsid w:val="00AD6BC6"/>
    <w:rsid w:val="00AD788F"/>
    <w:rsid w:val="00AF390B"/>
    <w:rsid w:val="00B00F1A"/>
    <w:rsid w:val="00B20D81"/>
    <w:rsid w:val="00B3474B"/>
    <w:rsid w:val="00B36181"/>
    <w:rsid w:val="00B7469D"/>
    <w:rsid w:val="00B819DB"/>
    <w:rsid w:val="00B86883"/>
    <w:rsid w:val="00B86932"/>
    <w:rsid w:val="00B92932"/>
    <w:rsid w:val="00BB4ECB"/>
    <w:rsid w:val="00BB5B49"/>
    <w:rsid w:val="00BC2481"/>
    <w:rsid w:val="00BD1841"/>
    <w:rsid w:val="00BD6E0C"/>
    <w:rsid w:val="00BD7BD2"/>
    <w:rsid w:val="00BF2463"/>
    <w:rsid w:val="00BF3951"/>
    <w:rsid w:val="00BF721F"/>
    <w:rsid w:val="00C02BD3"/>
    <w:rsid w:val="00C03E04"/>
    <w:rsid w:val="00C05DDA"/>
    <w:rsid w:val="00C0799D"/>
    <w:rsid w:val="00C21ADB"/>
    <w:rsid w:val="00C3165B"/>
    <w:rsid w:val="00C325E7"/>
    <w:rsid w:val="00C44504"/>
    <w:rsid w:val="00C56D17"/>
    <w:rsid w:val="00C62B94"/>
    <w:rsid w:val="00C63DA2"/>
    <w:rsid w:val="00C738EC"/>
    <w:rsid w:val="00C77EEB"/>
    <w:rsid w:val="00C8026B"/>
    <w:rsid w:val="00C86115"/>
    <w:rsid w:val="00C8664C"/>
    <w:rsid w:val="00C91EB6"/>
    <w:rsid w:val="00CA7F78"/>
    <w:rsid w:val="00CD1133"/>
    <w:rsid w:val="00CD7F56"/>
    <w:rsid w:val="00CE3631"/>
    <w:rsid w:val="00CF010E"/>
    <w:rsid w:val="00CF4C1A"/>
    <w:rsid w:val="00D00443"/>
    <w:rsid w:val="00D0110B"/>
    <w:rsid w:val="00D0313B"/>
    <w:rsid w:val="00D16477"/>
    <w:rsid w:val="00D166E3"/>
    <w:rsid w:val="00D175C3"/>
    <w:rsid w:val="00D326DD"/>
    <w:rsid w:val="00D34BEF"/>
    <w:rsid w:val="00D413B3"/>
    <w:rsid w:val="00D50180"/>
    <w:rsid w:val="00D53149"/>
    <w:rsid w:val="00D54D07"/>
    <w:rsid w:val="00D56977"/>
    <w:rsid w:val="00D629ED"/>
    <w:rsid w:val="00D710D2"/>
    <w:rsid w:val="00D71151"/>
    <w:rsid w:val="00D72D52"/>
    <w:rsid w:val="00D930A8"/>
    <w:rsid w:val="00D97729"/>
    <w:rsid w:val="00DA67AE"/>
    <w:rsid w:val="00DB17AF"/>
    <w:rsid w:val="00DC41CE"/>
    <w:rsid w:val="00DC5078"/>
    <w:rsid w:val="00DD2B8C"/>
    <w:rsid w:val="00DD482B"/>
    <w:rsid w:val="00DF7FC6"/>
    <w:rsid w:val="00E00470"/>
    <w:rsid w:val="00E009C6"/>
    <w:rsid w:val="00E028B9"/>
    <w:rsid w:val="00E05567"/>
    <w:rsid w:val="00E073A5"/>
    <w:rsid w:val="00E074A0"/>
    <w:rsid w:val="00E110B7"/>
    <w:rsid w:val="00E225DF"/>
    <w:rsid w:val="00E243D1"/>
    <w:rsid w:val="00E40339"/>
    <w:rsid w:val="00E45224"/>
    <w:rsid w:val="00E55E62"/>
    <w:rsid w:val="00E62AC2"/>
    <w:rsid w:val="00E71649"/>
    <w:rsid w:val="00E733E9"/>
    <w:rsid w:val="00E819F8"/>
    <w:rsid w:val="00E84F17"/>
    <w:rsid w:val="00E86FB0"/>
    <w:rsid w:val="00EA472F"/>
    <w:rsid w:val="00EB40C2"/>
    <w:rsid w:val="00EB577D"/>
    <w:rsid w:val="00EB6210"/>
    <w:rsid w:val="00ED129F"/>
    <w:rsid w:val="00ED17DD"/>
    <w:rsid w:val="00EE7E2E"/>
    <w:rsid w:val="00EF1B08"/>
    <w:rsid w:val="00F13527"/>
    <w:rsid w:val="00F142D1"/>
    <w:rsid w:val="00F14EDE"/>
    <w:rsid w:val="00F3162C"/>
    <w:rsid w:val="00F318BA"/>
    <w:rsid w:val="00F41558"/>
    <w:rsid w:val="00F57176"/>
    <w:rsid w:val="00F602C7"/>
    <w:rsid w:val="00F639EB"/>
    <w:rsid w:val="00F66A0F"/>
    <w:rsid w:val="00F756FF"/>
    <w:rsid w:val="00F766F7"/>
    <w:rsid w:val="00F96710"/>
    <w:rsid w:val="00F97459"/>
    <w:rsid w:val="00F97571"/>
    <w:rsid w:val="00F97805"/>
    <w:rsid w:val="00FC3F21"/>
    <w:rsid w:val="00FC512D"/>
    <w:rsid w:val="00FC5328"/>
    <w:rsid w:val="00FC5CDF"/>
    <w:rsid w:val="00FC7BCD"/>
    <w:rsid w:val="00FD1091"/>
    <w:rsid w:val="00FD6390"/>
    <w:rsid w:val="00FD6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E6394"/>
  <w15:chartTrackingRefBased/>
  <w15:docId w15:val="{972AAE44-7391-4B42-A48A-A1426C5A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504"/>
  </w:style>
  <w:style w:type="paragraph" w:styleId="Heading1">
    <w:name w:val="heading 1"/>
    <w:basedOn w:val="Normal"/>
    <w:next w:val="Normal"/>
    <w:link w:val="Heading1Char"/>
    <w:uiPriority w:val="9"/>
    <w:qFormat/>
    <w:rsid w:val="003720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0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00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0F"/>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7200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7200F"/>
    <w:rPr>
      <w:color w:val="5A5A5A" w:themeColor="text1" w:themeTint="A5"/>
      <w:spacing w:val="15"/>
      <w:sz w:val="22"/>
      <w:szCs w:val="22"/>
    </w:rPr>
  </w:style>
  <w:style w:type="paragraph" w:styleId="Title">
    <w:name w:val="Title"/>
    <w:basedOn w:val="Normal"/>
    <w:next w:val="Normal"/>
    <w:link w:val="TitleChar"/>
    <w:uiPriority w:val="10"/>
    <w:qFormat/>
    <w:rsid w:val="003720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0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720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00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517E8"/>
    <w:pPr>
      <w:tabs>
        <w:tab w:val="center" w:pos="4680"/>
        <w:tab w:val="right" w:pos="9360"/>
      </w:tabs>
    </w:pPr>
  </w:style>
  <w:style w:type="character" w:customStyle="1" w:styleId="HeaderChar">
    <w:name w:val="Header Char"/>
    <w:basedOn w:val="DefaultParagraphFont"/>
    <w:link w:val="Header"/>
    <w:uiPriority w:val="99"/>
    <w:rsid w:val="005517E8"/>
  </w:style>
  <w:style w:type="paragraph" w:styleId="Footer">
    <w:name w:val="footer"/>
    <w:basedOn w:val="Normal"/>
    <w:link w:val="FooterChar"/>
    <w:uiPriority w:val="99"/>
    <w:unhideWhenUsed/>
    <w:rsid w:val="005517E8"/>
    <w:pPr>
      <w:tabs>
        <w:tab w:val="center" w:pos="4680"/>
        <w:tab w:val="right" w:pos="9360"/>
      </w:tabs>
    </w:pPr>
  </w:style>
  <w:style w:type="character" w:customStyle="1" w:styleId="FooterChar">
    <w:name w:val="Footer Char"/>
    <w:basedOn w:val="DefaultParagraphFont"/>
    <w:link w:val="Footer"/>
    <w:uiPriority w:val="99"/>
    <w:rsid w:val="005517E8"/>
  </w:style>
  <w:style w:type="character" w:styleId="PageNumber">
    <w:name w:val="page number"/>
    <w:basedOn w:val="DefaultParagraphFont"/>
    <w:uiPriority w:val="99"/>
    <w:semiHidden/>
    <w:unhideWhenUsed/>
    <w:rsid w:val="005517E8"/>
  </w:style>
  <w:style w:type="character" w:styleId="Hyperlink">
    <w:name w:val="Hyperlink"/>
    <w:basedOn w:val="DefaultParagraphFont"/>
    <w:uiPriority w:val="99"/>
    <w:unhideWhenUsed/>
    <w:rsid w:val="00E62AC2"/>
    <w:rPr>
      <w:color w:val="0563C1" w:themeColor="hyperlink"/>
      <w:u w:val="single"/>
    </w:rPr>
  </w:style>
  <w:style w:type="character" w:styleId="UnresolvedMention">
    <w:name w:val="Unresolved Mention"/>
    <w:basedOn w:val="DefaultParagraphFont"/>
    <w:uiPriority w:val="99"/>
    <w:semiHidden/>
    <w:unhideWhenUsed/>
    <w:rsid w:val="00E62AC2"/>
    <w:rPr>
      <w:color w:val="605E5C"/>
      <w:shd w:val="clear" w:color="auto" w:fill="E1DFDD"/>
    </w:rPr>
  </w:style>
  <w:style w:type="character" w:customStyle="1" w:styleId="normaltextrun">
    <w:name w:val="normaltextrun"/>
    <w:basedOn w:val="DefaultParagraphFont"/>
    <w:rsid w:val="00EB40C2"/>
  </w:style>
  <w:style w:type="paragraph" w:customStyle="1" w:styleId="alphalist">
    <w:name w:val="alpha list"/>
    <w:basedOn w:val="Normal"/>
    <w:qFormat/>
    <w:rsid w:val="00EB40C2"/>
    <w:pPr>
      <w:numPr>
        <w:numId w:val="1"/>
      </w:numPr>
    </w:pPr>
  </w:style>
  <w:style w:type="paragraph" w:customStyle="1" w:styleId="NumberList">
    <w:name w:val="Number List"/>
    <w:basedOn w:val="Normal"/>
    <w:qFormat/>
    <w:rsid w:val="00EB40C2"/>
    <w:pPr>
      <w:numPr>
        <w:numId w:val="2"/>
      </w:numPr>
      <w:pBdr>
        <w:top w:val="nil"/>
        <w:left w:val="nil"/>
        <w:bottom w:val="nil"/>
        <w:right w:val="nil"/>
        <w:between w:val="nil"/>
      </w:pBdr>
      <w:spacing w:before="160" w:after="160" w:line="216" w:lineRule="auto"/>
      <w:ind w:left="360"/>
      <w:jc w:val="both"/>
    </w:pPr>
    <w:rPr>
      <w:rFonts w:eastAsia="Times New Roman" w:cs="Times New Roman"/>
      <w:bCs/>
    </w:rPr>
  </w:style>
  <w:style w:type="paragraph" w:customStyle="1" w:styleId="Para2">
    <w:name w:val="Para2"/>
    <w:basedOn w:val="Normal"/>
    <w:qFormat/>
    <w:rsid w:val="00295E32"/>
    <w:pPr>
      <w:pBdr>
        <w:top w:val="nil"/>
        <w:left w:val="nil"/>
        <w:bottom w:val="nil"/>
        <w:right w:val="nil"/>
        <w:between w:val="nil"/>
      </w:pBdr>
      <w:spacing w:before="80"/>
    </w:pPr>
    <w:rPr>
      <w:rFonts w:eastAsia="Times New Roman" w:cs="Times New Roman"/>
      <w:b/>
      <w:color w:val="4472C4"/>
    </w:rPr>
  </w:style>
  <w:style w:type="paragraph" w:customStyle="1" w:styleId="paragraph">
    <w:name w:val="paragraph"/>
    <w:basedOn w:val="Normal"/>
    <w:rsid w:val="003826D7"/>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3826D7"/>
  </w:style>
  <w:style w:type="character" w:customStyle="1" w:styleId="scxw66433711">
    <w:name w:val="scxw66433711"/>
    <w:basedOn w:val="DefaultParagraphFont"/>
    <w:rsid w:val="003826D7"/>
  </w:style>
  <w:style w:type="character" w:styleId="CommentReference">
    <w:name w:val="annotation reference"/>
    <w:basedOn w:val="DefaultParagraphFont"/>
    <w:uiPriority w:val="99"/>
    <w:semiHidden/>
    <w:unhideWhenUsed/>
    <w:rsid w:val="003826D7"/>
    <w:rPr>
      <w:sz w:val="16"/>
      <w:szCs w:val="16"/>
    </w:rPr>
  </w:style>
  <w:style w:type="paragraph" w:styleId="CommentText">
    <w:name w:val="annotation text"/>
    <w:basedOn w:val="Normal"/>
    <w:link w:val="CommentTextChar"/>
    <w:uiPriority w:val="99"/>
    <w:unhideWhenUsed/>
    <w:rsid w:val="003826D7"/>
    <w:rPr>
      <w:sz w:val="20"/>
      <w:szCs w:val="20"/>
    </w:rPr>
  </w:style>
  <w:style w:type="character" w:customStyle="1" w:styleId="CommentTextChar">
    <w:name w:val="Comment Text Char"/>
    <w:basedOn w:val="DefaultParagraphFont"/>
    <w:link w:val="CommentText"/>
    <w:uiPriority w:val="99"/>
    <w:rsid w:val="003826D7"/>
    <w:rPr>
      <w:sz w:val="20"/>
      <w:szCs w:val="20"/>
    </w:rPr>
  </w:style>
  <w:style w:type="paragraph" w:styleId="CommentSubject">
    <w:name w:val="annotation subject"/>
    <w:basedOn w:val="CommentText"/>
    <w:next w:val="CommentText"/>
    <w:link w:val="CommentSubjectChar"/>
    <w:uiPriority w:val="99"/>
    <w:semiHidden/>
    <w:unhideWhenUsed/>
    <w:rsid w:val="003826D7"/>
    <w:rPr>
      <w:b/>
      <w:bCs/>
    </w:rPr>
  </w:style>
  <w:style w:type="character" w:customStyle="1" w:styleId="CommentSubjectChar">
    <w:name w:val="Comment Subject Char"/>
    <w:basedOn w:val="CommentTextChar"/>
    <w:link w:val="CommentSubject"/>
    <w:uiPriority w:val="99"/>
    <w:semiHidden/>
    <w:rsid w:val="003826D7"/>
    <w:rPr>
      <w:b/>
      <w:bCs/>
      <w:sz w:val="20"/>
      <w:szCs w:val="20"/>
    </w:rPr>
  </w:style>
  <w:style w:type="table" w:styleId="TableGrid">
    <w:name w:val="Table Grid"/>
    <w:basedOn w:val="TableNormal"/>
    <w:uiPriority w:val="39"/>
    <w:rsid w:val="003826D7"/>
    <w:pPr>
      <w:spacing w:before="200"/>
    </w:pPr>
    <w:rPr>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826D7"/>
    <w:pPr>
      <w:pBdr>
        <w:top w:val="nil"/>
        <w:left w:val="nil"/>
        <w:bottom w:val="nil"/>
        <w:right w:val="nil"/>
        <w:between w:val="nil"/>
      </w:pBdr>
      <w:spacing w:line="276" w:lineRule="auto"/>
      <w:ind w:left="720"/>
      <w:contextualSpacing/>
    </w:pPr>
    <w:rPr>
      <w:rFonts w:ascii="Arial" w:eastAsia="Arial" w:hAnsi="Arial" w:cs="Arial"/>
      <w:color w:val="000000"/>
      <w:sz w:val="22"/>
      <w:szCs w:val="22"/>
      <w:lang w:val="en" w:eastAsia="en-US"/>
    </w:rPr>
  </w:style>
  <w:style w:type="paragraph" w:styleId="BalloonText">
    <w:name w:val="Balloon Text"/>
    <w:basedOn w:val="Normal"/>
    <w:link w:val="BalloonTextChar"/>
    <w:uiPriority w:val="99"/>
    <w:semiHidden/>
    <w:unhideWhenUsed/>
    <w:rsid w:val="00382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D7"/>
    <w:rPr>
      <w:rFonts w:ascii="Segoe UI" w:hAnsi="Segoe UI" w:cs="Segoe UI"/>
      <w:sz w:val="18"/>
      <w:szCs w:val="18"/>
    </w:rPr>
  </w:style>
  <w:style w:type="paragraph" w:styleId="Revision">
    <w:name w:val="Revision"/>
    <w:hidden/>
    <w:uiPriority w:val="99"/>
    <w:semiHidden/>
    <w:rsid w:val="003826D7"/>
  </w:style>
  <w:style w:type="paragraph" w:customStyle="1" w:styleId="Para1">
    <w:name w:val="Para1"/>
    <w:basedOn w:val="Normal"/>
    <w:qFormat/>
    <w:rsid w:val="00D629ED"/>
    <w:pPr>
      <w:spacing w:before="80"/>
    </w:pPr>
    <w:rPr>
      <w:rFonts w:cstheme="minorHAnsi"/>
      <w:color w:val="000000" w:themeColor="text1"/>
    </w:rPr>
  </w:style>
  <w:style w:type="paragraph" w:customStyle="1" w:styleId="Para3">
    <w:name w:val="Para3"/>
    <w:basedOn w:val="Normal"/>
    <w:qFormat/>
    <w:rsid w:val="007D7415"/>
    <w:pPr>
      <w:spacing w:before="80"/>
    </w:pPr>
    <w:rPr>
      <w:rFonts w:cstheme="minorHAnsi"/>
      <w:color w:val="000000" w:themeColor="text1"/>
    </w:rPr>
  </w:style>
  <w:style w:type="paragraph" w:customStyle="1" w:styleId="BulletList">
    <w:name w:val="Bullet List"/>
    <w:basedOn w:val="ListParagraph"/>
    <w:qFormat/>
    <w:rsid w:val="00EF1B08"/>
    <w:pPr>
      <w:numPr>
        <w:numId w:val="3"/>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hAnsiTheme="minorHAnsi" w:cstheme="minorHAnsi"/>
      <w:color w:val="000000" w:themeColor="text1"/>
      <w:sz w:val="24"/>
      <w:szCs w:val="24"/>
    </w:rPr>
  </w:style>
  <w:style w:type="paragraph" w:customStyle="1" w:styleId="List1">
    <w:name w:val="List1"/>
    <w:basedOn w:val="Normal"/>
    <w:qFormat/>
    <w:rsid w:val="00527749"/>
    <w:pPr>
      <w:ind w:left="360"/>
    </w:pPr>
    <w:rPr>
      <w:rFonts w:eastAsia="Times New Roman" w:cstheme="minorHAnsi"/>
      <w:color w:val="000000" w:themeColor="text1"/>
    </w:rPr>
  </w:style>
  <w:style w:type="paragraph" w:customStyle="1" w:styleId="Body">
    <w:name w:val="Body"/>
    <w:rsid w:val="00491BFD"/>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en-US"/>
      <w14:textOutline w14:w="0" w14:cap="flat" w14:cmpd="sng" w14:algn="ctr">
        <w14:noFill/>
        <w14:prstDash w14:val="solid"/>
        <w14:bevel/>
      </w14:textOutline>
    </w:rPr>
  </w:style>
  <w:style w:type="numbering" w:customStyle="1" w:styleId="ImportedStyle9">
    <w:name w:val="Imported Style 9"/>
    <w:rsid w:val="00491BFD"/>
    <w:pPr>
      <w:numPr>
        <w:numId w:val="4"/>
      </w:numPr>
    </w:pPr>
  </w:style>
  <w:style w:type="paragraph" w:styleId="NoSpacing">
    <w:name w:val="No Spacing"/>
    <w:uiPriority w:val="1"/>
    <w:qFormat/>
    <w:rsid w:val="00491BFD"/>
    <w:rPr>
      <w:rFonts w:eastAsiaTheme="minorHAnsi"/>
      <w:sz w:val="22"/>
      <w:szCs w:val="22"/>
      <w:lang w:eastAsia="en-US"/>
    </w:rPr>
  </w:style>
  <w:style w:type="character" w:styleId="PlaceholderText">
    <w:name w:val="Placeholder Text"/>
    <w:basedOn w:val="DefaultParagraphFont"/>
    <w:uiPriority w:val="99"/>
    <w:semiHidden/>
    <w:rsid w:val="00491BFD"/>
    <w:rPr>
      <w:color w:val="808080"/>
    </w:rPr>
  </w:style>
  <w:style w:type="paragraph" w:styleId="NormalWeb">
    <w:name w:val="Normal (Web)"/>
    <w:basedOn w:val="Normal"/>
    <w:uiPriority w:val="99"/>
    <w:unhideWhenUsed/>
    <w:rsid w:val="00491BFD"/>
    <w:pPr>
      <w:spacing w:before="100" w:beforeAutospacing="1" w:after="100" w:afterAutospacing="1"/>
    </w:pPr>
    <w:rPr>
      <w:rFonts w:ascii="Times New Roman" w:eastAsiaTheme="minorHAnsi" w:hAnsi="Times New Roman" w:cs="Times New Roman"/>
      <w:lang w:eastAsia="en-US"/>
    </w:rPr>
  </w:style>
  <w:style w:type="character" w:customStyle="1" w:styleId="UnresolvedMention1">
    <w:name w:val="Unresolved Mention1"/>
    <w:basedOn w:val="DefaultParagraphFont"/>
    <w:uiPriority w:val="99"/>
    <w:rsid w:val="00491BFD"/>
    <w:rPr>
      <w:color w:val="605E5C"/>
      <w:shd w:val="clear" w:color="auto" w:fill="E1DFDD"/>
    </w:rPr>
  </w:style>
  <w:style w:type="character" w:styleId="FollowedHyperlink">
    <w:name w:val="FollowedHyperlink"/>
    <w:basedOn w:val="DefaultParagraphFont"/>
    <w:uiPriority w:val="99"/>
    <w:semiHidden/>
    <w:unhideWhenUsed/>
    <w:rsid w:val="00491BFD"/>
    <w:rPr>
      <w:color w:val="954F72" w:themeColor="followedHyperlink"/>
      <w:u w:val="single"/>
    </w:rPr>
  </w:style>
  <w:style w:type="paragraph" w:styleId="FootnoteText">
    <w:name w:val="footnote text"/>
    <w:basedOn w:val="Normal"/>
    <w:link w:val="FootnoteTextChar"/>
    <w:uiPriority w:val="99"/>
    <w:semiHidden/>
    <w:unhideWhenUsed/>
    <w:rsid w:val="00491BFD"/>
    <w:pPr>
      <w:widowControl w:val="0"/>
    </w:pPr>
    <w:rPr>
      <w:rFonts w:ascii="Calibri" w:eastAsia="Calibri" w:hAnsi="Calibri" w:cs="Calibri"/>
      <w:sz w:val="20"/>
      <w:szCs w:val="20"/>
      <w:lang w:eastAsia="en-US"/>
    </w:rPr>
  </w:style>
  <w:style w:type="character" w:customStyle="1" w:styleId="FootnoteTextChar">
    <w:name w:val="Footnote Text Char"/>
    <w:basedOn w:val="DefaultParagraphFont"/>
    <w:link w:val="FootnoteText"/>
    <w:uiPriority w:val="99"/>
    <w:semiHidden/>
    <w:rsid w:val="00491BFD"/>
    <w:rPr>
      <w:rFonts w:ascii="Calibri" w:eastAsia="Calibri" w:hAnsi="Calibri" w:cs="Calibri"/>
      <w:sz w:val="20"/>
      <w:szCs w:val="20"/>
      <w:lang w:eastAsia="en-US"/>
    </w:rPr>
  </w:style>
  <w:style w:type="character" w:styleId="FootnoteReference">
    <w:name w:val="footnote reference"/>
    <w:basedOn w:val="DefaultParagraphFont"/>
    <w:uiPriority w:val="99"/>
    <w:semiHidden/>
    <w:unhideWhenUsed/>
    <w:rsid w:val="00491BFD"/>
    <w:rPr>
      <w:vertAlign w:val="superscript"/>
    </w:rPr>
  </w:style>
  <w:style w:type="character" w:customStyle="1" w:styleId="scxw244295230">
    <w:name w:val="scxw244295230"/>
    <w:basedOn w:val="DefaultParagraphFont"/>
    <w:rsid w:val="00491BFD"/>
  </w:style>
  <w:style w:type="character" w:customStyle="1" w:styleId="scxw75166122">
    <w:name w:val="scxw75166122"/>
    <w:basedOn w:val="DefaultParagraphFont"/>
    <w:rsid w:val="00491BFD"/>
  </w:style>
  <w:style w:type="character" w:customStyle="1" w:styleId="UnresolvedMention2">
    <w:name w:val="Unresolved Mention2"/>
    <w:basedOn w:val="DefaultParagraphFont"/>
    <w:uiPriority w:val="99"/>
    <w:semiHidden/>
    <w:unhideWhenUsed/>
    <w:rsid w:val="00491BFD"/>
    <w:rPr>
      <w:color w:val="605E5C"/>
      <w:shd w:val="clear" w:color="auto" w:fill="E1DFDD"/>
    </w:rPr>
  </w:style>
  <w:style w:type="paragraph" w:customStyle="1" w:styleId="CommentText1">
    <w:name w:val="Comment Text1"/>
    <w:basedOn w:val="Normal"/>
    <w:rsid w:val="00491BFD"/>
    <w:pPr>
      <w:suppressAutoHyphens/>
    </w:pPr>
    <w:rPr>
      <w:rFonts w:ascii="Calibri" w:eastAsia="Yu Mincho" w:hAnsi="Calibri" w:cs="font62"/>
      <w:color w:val="00000A"/>
      <w:kern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8057">
      <w:bodyDiv w:val="1"/>
      <w:marLeft w:val="0"/>
      <w:marRight w:val="0"/>
      <w:marTop w:val="0"/>
      <w:marBottom w:val="0"/>
      <w:divBdr>
        <w:top w:val="none" w:sz="0" w:space="0" w:color="auto"/>
        <w:left w:val="none" w:sz="0" w:space="0" w:color="auto"/>
        <w:bottom w:val="none" w:sz="0" w:space="0" w:color="auto"/>
        <w:right w:val="none" w:sz="0" w:space="0" w:color="auto"/>
      </w:divBdr>
    </w:div>
    <w:div w:id="89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84\Downloads\PrinciplesofFinacne-SM%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9F2D763B1A6174B944E08B550B107F4" ma:contentTypeVersion="3" ma:contentTypeDescription="Create a new document." ma:contentTypeScope="" ma:versionID="f39fe8e6976af0c446ec94cb18bf627e">
  <xsd:schema xmlns:xsd="http://www.w3.org/2001/XMLSchema" xmlns:xs="http://www.w3.org/2001/XMLSchema" xmlns:p="http://schemas.microsoft.com/office/2006/metadata/properties" xmlns:ns2="ada5736c-de75-4a9e-8d3e-55ed146eaec3" targetNamespace="http://schemas.microsoft.com/office/2006/metadata/properties" ma:root="true" ma:fieldsID="348c63458e6b459150f4e9146647fd95" ns2:_="">
    <xsd:import namespace="ada5736c-de75-4a9e-8d3e-55ed146eae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5736c-de75-4a9e-8d3e-55ed146ea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738426-DABA-7D47-906E-45BB9686045D}">
  <ds:schemaRefs>
    <ds:schemaRef ds:uri="http://schemas.openxmlformats.org/officeDocument/2006/bibliography"/>
  </ds:schemaRefs>
</ds:datastoreItem>
</file>

<file path=customXml/itemProps2.xml><?xml version="1.0" encoding="utf-8"?>
<ds:datastoreItem xmlns:ds="http://schemas.openxmlformats.org/officeDocument/2006/customXml" ds:itemID="{1E1603A3-4010-464E-98B2-8F95C1A23C4E}">
  <ds:schemaRefs>
    <ds:schemaRef ds:uri="http://schemas.microsoft.com/sharepoint/v3/contenttype/forms"/>
  </ds:schemaRefs>
</ds:datastoreItem>
</file>

<file path=customXml/itemProps3.xml><?xml version="1.0" encoding="utf-8"?>
<ds:datastoreItem xmlns:ds="http://schemas.openxmlformats.org/officeDocument/2006/customXml" ds:itemID="{9FEDFEC9-734F-4B23-9DB3-606239B051E8}">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CCC21F81-22F5-4468-8AF8-5BF94F4957A3}"/>
</file>

<file path=docProps/app.xml><?xml version="1.0" encoding="utf-8"?>
<Properties xmlns="http://schemas.openxmlformats.org/officeDocument/2006/extended-properties" xmlns:vt="http://schemas.openxmlformats.org/officeDocument/2006/docPropsVTypes">
  <Template>C:\Users\1684\Downloads\PrinciplesofFinacne-SM Template1.dotm</Template>
  <TotalTime>80</TotalTime>
  <Pages>19</Pages>
  <Words>3723</Words>
  <Characters>21226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1684-Ramraj P.</dc:creator>
  <cp:keywords/>
  <dc:description/>
  <cp:lastModifiedBy>Jenn Woolson</cp:lastModifiedBy>
  <cp:revision>7</cp:revision>
  <dcterms:created xsi:type="dcterms:W3CDTF">2022-03-29T02:18:00Z</dcterms:created>
  <dcterms:modified xsi:type="dcterms:W3CDTF">2022-04-03T16:15:00Z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0x010100C9F2D763B1A6174B944E08B550B107F4</vt:lpwstr>
  </property>
</Properties>
</file>